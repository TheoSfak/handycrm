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328E" w14:textId="5258218B" w:rsidR="00E22FBB" w:rsidRDefault="000830F6" w:rsidP="00E22FBB">
      <w:r>
        <w:rPr>
          <w:noProof/>
        </w:rPr>
        <w:drawing>
          <wp:anchor distT="0" distB="0" distL="114300" distR="114300" simplePos="0" relativeHeight="251656192" behindDoc="1" locked="0" layoutInCell="1" allowOverlap="1" wp14:anchorId="6A4A0152" wp14:editId="2A246C36">
            <wp:simplePos x="0" y="0"/>
            <wp:positionH relativeFrom="margin">
              <wp:align>center</wp:align>
            </wp:positionH>
            <wp:positionV relativeFrom="paragraph">
              <wp:posOffset>-57150</wp:posOffset>
            </wp:positionV>
            <wp:extent cx="6124575" cy="1314450"/>
            <wp:effectExtent l="0" t="0" r="0" b="0"/>
            <wp:wrapTight wrapText="bothSides">
              <wp:wrapPolygon edited="0">
                <wp:start x="0" y="0"/>
                <wp:lineTo x="0" y="21287"/>
                <wp:lineTo x="21566" y="21287"/>
                <wp:lineTo x="21566" y="0"/>
                <wp:lineTo x="0" y="0"/>
              </wp:wrapPolygon>
            </wp:wrapTight>
            <wp:docPr id="1488932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4575"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B602E" w14:textId="77777777" w:rsidR="00E22FBB" w:rsidRDefault="00E22FBB" w:rsidP="00E22FBB"/>
    <w:p w14:paraId="4C55A272" w14:textId="77777777" w:rsidR="00E22FBB" w:rsidRDefault="00E22FBB" w:rsidP="00E22FBB">
      <w:pPr>
        <w:jc w:val="both"/>
      </w:pPr>
    </w:p>
    <w:p w14:paraId="0C45D22C" w14:textId="77777777" w:rsidR="00E22FBB" w:rsidRPr="00443A6C" w:rsidRDefault="00573E1A" w:rsidP="00E22FBB">
      <w:pPr>
        <w:jc w:val="center"/>
        <w:rPr>
          <w:sz w:val="40"/>
          <w:szCs w:val="40"/>
          <w:u w:val="single"/>
          <w:lang w:val="el-GR"/>
        </w:rPr>
      </w:pPr>
      <w:r>
        <w:rPr>
          <w:sz w:val="40"/>
          <w:szCs w:val="40"/>
          <w:u w:val="single"/>
          <w:lang w:val="el-GR"/>
        </w:rPr>
        <w:t>ΟΙΚΟΝΟΜΙΚΗ ΠΡΟΣΦΟΡΑ</w:t>
      </w:r>
    </w:p>
    <w:p w14:paraId="6D9CA4E5" w14:textId="77777777" w:rsidR="00E22FBB" w:rsidRDefault="00E22FBB" w:rsidP="00E22FBB">
      <w:pPr>
        <w:jc w:val="center"/>
        <w:rPr>
          <w:lang w:val="el-GR"/>
        </w:rPr>
      </w:pPr>
    </w:p>
    <w:p w14:paraId="2D6EC6E6" w14:textId="77777777" w:rsidR="00E22FBB" w:rsidRPr="00E22FBB" w:rsidRDefault="00E22FBB" w:rsidP="00E22FBB">
      <w:pPr>
        <w:rPr>
          <w:lang w:val="el-GR"/>
        </w:rPr>
      </w:pPr>
    </w:p>
    <w:p w14:paraId="0DD13A01" w14:textId="77777777" w:rsidR="00E22FBB" w:rsidRPr="00E22FBB" w:rsidRDefault="00E22FBB" w:rsidP="00E22FBB">
      <w:pPr>
        <w:rPr>
          <w:lang w:val="el-GR"/>
        </w:rPr>
      </w:pPr>
    </w:p>
    <w:p w14:paraId="2EAAE0AD" w14:textId="77777777" w:rsidR="00E22FBB" w:rsidRDefault="00E22FBB" w:rsidP="00E22FBB"/>
    <w:p w14:paraId="6C7A1C0B" w14:textId="17488ED3" w:rsidR="00E22FBB" w:rsidRDefault="000830F6" w:rsidP="00C04B54">
      <w:pPr>
        <w:jc w:val="center"/>
      </w:pPr>
      <w:r>
        <w:rPr>
          <w:noProof/>
        </w:rPr>
        <w:drawing>
          <wp:inline distT="0" distB="0" distL="0" distR="0" wp14:anchorId="34219D1A" wp14:editId="2809B3EF">
            <wp:extent cx="3600450" cy="36957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3695700"/>
                    </a:xfrm>
                    <a:prstGeom prst="rect">
                      <a:avLst/>
                    </a:prstGeom>
                    <a:noFill/>
                    <a:ln>
                      <a:noFill/>
                    </a:ln>
                  </pic:spPr>
                </pic:pic>
              </a:graphicData>
            </a:graphic>
          </wp:inline>
        </w:drawing>
      </w:r>
    </w:p>
    <w:p w14:paraId="2392D1FA" w14:textId="77777777" w:rsidR="00E22FBB" w:rsidRDefault="00E22FBB" w:rsidP="00E22FBB"/>
    <w:p w14:paraId="528E2096" w14:textId="77777777" w:rsidR="00E22FBB" w:rsidRPr="00C25EB5" w:rsidRDefault="00E22FBB" w:rsidP="00E22FBB"/>
    <w:p w14:paraId="3185003F" w14:textId="77777777" w:rsidR="005F18ED" w:rsidRPr="00F93A94" w:rsidRDefault="00E43BAF" w:rsidP="000702A6">
      <w:pPr>
        <w:jc w:val="center"/>
        <w:rPr>
          <w:sz w:val="22"/>
          <w:szCs w:val="22"/>
          <w:lang w:val="el-GR"/>
        </w:rPr>
      </w:pPr>
      <w:r w:rsidRPr="006B02CF">
        <w:rPr>
          <w:b/>
          <w:sz w:val="22"/>
          <w:szCs w:val="22"/>
          <w:lang w:val="el-GR"/>
        </w:rPr>
        <w:t>Σενάριο</w:t>
      </w:r>
      <w:r w:rsidR="00E22FBB" w:rsidRPr="006B02CF">
        <w:rPr>
          <w:b/>
          <w:sz w:val="22"/>
          <w:szCs w:val="22"/>
          <w:lang w:val="el-GR"/>
        </w:rPr>
        <w:t>:</w:t>
      </w:r>
      <w:r w:rsidR="00E22FBB" w:rsidRPr="006B02CF">
        <w:rPr>
          <w:sz w:val="22"/>
          <w:szCs w:val="22"/>
          <w:lang w:val="el-GR"/>
        </w:rPr>
        <w:t xml:space="preserve">  </w:t>
      </w:r>
      <w:r w:rsidR="00B36144" w:rsidRPr="00DF1EDD">
        <w:rPr>
          <w:b/>
          <w:sz w:val="22"/>
          <w:szCs w:val="22"/>
          <w:lang w:val="el-GR"/>
        </w:rPr>
        <w:t>Συντήρηση υποσταθμ</w:t>
      </w:r>
      <w:r w:rsidR="00B36144">
        <w:rPr>
          <w:b/>
          <w:sz w:val="22"/>
          <w:szCs w:val="22"/>
          <w:lang w:val="el-GR"/>
        </w:rPr>
        <w:t>ού</w:t>
      </w:r>
      <w:r w:rsidR="00B36144" w:rsidRPr="00DF1EDD">
        <w:rPr>
          <w:b/>
          <w:sz w:val="22"/>
          <w:szCs w:val="22"/>
          <w:lang w:val="el-GR"/>
        </w:rPr>
        <w:t xml:space="preserve"> μέσης τάσης</w:t>
      </w:r>
      <w:r w:rsidR="00816211" w:rsidRPr="00816211">
        <w:rPr>
          <w:b/>
          <w:sz w:val="22"/>
          <w:szCs w:val="22"/>
          <w:lang w:val="el-GR"/>
        </w:rPr>
        <w:t xml:space="preserve"> </w:t>
      </w:r>
      <w:r w:rsidR="00F93A94">
        <w:rPr>
          <w:b/>
          <w:sz w:val="22"/>
          <w:szCs w:val="22"/>
          <w:lang w:val="el-GR"/>
        </w:rPr>
        <w:t xml:space="preserve">στο </w:t>
      </w:r>
      <w:r w:rsidR="00F93A94">
        <w:rPr>
          <w:b/>
          <w:sz w:val="22"/>
          <w:szCs w:val="22"/>
          <w:lang w:val="en-US"/>
        </w:rPr>
        <w:t>XXX</w:t>
      </w:r>
    </w:p>
    <w:p w14:paraId="56673DFD" w14:textId="4A03DDA9" w:rsidR="00D324E4" w:rsidRPr="005D3D00" w:rsidRDefault="000830F6" w:rsidP="000702A6">
      <w:pPr>
        <w:jc w:val="center"/>
        <w:rPr>
          <w:sz w:val="22"/>
          <w:szCs w:val="22"/>
          <w:lang w:val="el-GR"/>
        </w:rPr>
      </w:pPr>
      <w:r>
        <w:rPr>
          <w:noProof/>
        </w:rPr>
        <w:drawing>
          <wp:anchor distT="0" distB="0" distL="114300" distR="114300" simplePos="0" relativeHeight="251657216" behindDoc="1" locked="0" layoutInCell="1" allowOverlap="1" wp14:anchorId="0894C105" wp14:editId="0D1DC464">
            <wp:simplePos x="0" y="0"/>
            <wp:positionH relativeFrom="column">
              <wp:posOffset>1885950</wp:posOffset>
            </wp:positionH>
            <wp:positionV relativeFrom="paragraph">
              <wp:posOffset>103505</wp:posOffset>
            </wp:positionV>
            <wp:extent cx="1600200" cy="1033145"/>
            <wp:effectExtent l="0" t="0" r="0" b="0"/>
            <wp:wrapTight wrapText="bothSides">
              <wp:wrapPolygon edited="0">
                <wp:start x="0" y="0"/>
                <wp:lineTo x="0" y="21109"/>
                <wp:lineTo x="21343" y="21109"/>
                <wp:lineTo x="21343" y="0"/>
                <wp:lineTo x="0" y="0"/>
              </wp:wrapPolygon>
            </wp:wrapTight>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1033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C1E93A" w14:textId="77777777" w:rsidR="00A61D1A" w:rsidRPr="005D3D00" w:rsidRDefault="00A61D1A" w:rsidP="00A61D1A">
      <w:pPr>
        <w:jc w:val="center"/>
        <w:rPr>
          <w:lang w:val="el-GR"/>
        </w:rPr>
      </w:pPr>
    </w:p>
    <w:p w14:paraId="171D3981" w14:textId="77777777" w:rsidR="005D3D00" w:rsidRPr="005D3D00" w:rsidRDefault="005D3D00" w:rsidP="00A61D1A">
      <w:pPr>
        <w:rPr>
          <w:rFonts w:ascii="Cambria" w:hAnsi="Cambria"/>
          <w:b/>
          <w:bCs/>
          <w:kern w:val="28"/>
          <w:sz w:val="32"/>
          <w:szCs w:val="32"/>
          <w:lang w:val="el-GR"/>
        </w:rPr>
      </w:pPr>
    </w:p>
    <w:p w14:paraId="5733BEC3" w14:textId="77777777" w:rsidR="005D3D00" w:rsidRPr="005D3D00" w:rsidRDefault="005D3D00" w:rsidP="00A61D1A">
      <w:pPr>
        <w:rPr>
          <w:rFonts w:ascii="Cambria" w:hAnsi="Cambria"/>
          <w:b/>
          <w:bCs/>
          <w:kern w:val="28"/>
          <w:sz w:val="32"/>
          <w:szCs w:val="32"/>
          <w:lang w:val="el-GR"/>
        </w:rPr>
      </w:pPr>
    </w:p>
    <w:p w14:paraId="772A21D1" w14:textId="77777777" w:rsidR="005D3D00" w:rsidRPr="005D3D00" w:rsidRDefault="005D3D00" w:rsidP="00A61D1A">
      <w:pPr>
        <w:rPr>
          <w:rFonts w:ascii="Cambria" w:hAnsi="Cambria"/>
          <w:b/>
          <w:bCs/>
          <w:kern w:val="28"/>
          <w:sz w:val="32"/>
          <w:szCs w:val="32"/>
          <w:lang w:val="el-GR"/>
        </w:rPr>
      </w:pPr>
    </w:p>
    <w:p w14:paraId="26604D1B" w14:textId="77777777" w:rsidR="005D3D00" w:rsidRPr="005D3D00" w:rsidRDefault="005D3D00" w:rsidP="00A61D1A">
      <w:pPr>
        <w:rPr>
          <w:rFonts w:ascii="Cambria" w:hAnsi="Cambria"/>
          <w:b/>
          <w:bCs/>
          <w:kern w:val="28"/>
          <w:sz w:val="32"/>
          <w:szCs w:val="32"/>
          <w:lang w:val="el-GR"/>
        </w:rPr>
      </w:pPr>
    </w:p>
    <w:p w14:paraId="577ADA27" w14:textId="77777777" w:rsidR="00687D42" w:rsidRPr="00687D42" w:rsidRDefault="00D324E4" w:rsidP="00687D42">
      <w:pPr>
        <w:jc w:val="center"/>
        <w:rPr>
          <w:rFonts w:ascii="Cambria" w:hAnsi="Cambria"/>
          <w:b/>
          <w:bCs/>
          <w:kern w:val="28"/>
          <w:sz w:val="28"/>
          <w:szCs w:val="28"/>
          <w:lang w:val="en-US"/>
        </w:rPr>
      </w:pPr>
      <w:r w:rsidRPr="00687D42">
        <w:rPr>
          <w:rFonts w:ascii="Cambria" w:hAnsi="Cambria"/>
          <w:b/>
          <w:bCs/>
          <w:kern w:val="28"/>
          <w:sz w:val="28"/>
          <w:szCs w:val="28"/>
          <w:lang w:val="en-US"/>
        </w:rPr>
        <w:t xml:space="preserve">ISO </w:t>
      </w:r>
      <w:r w:rsidR="00A61D1A" w:rsidRPr="00687D42">
        <w:rPr>
          <w:rFonts w:ascii="Cambria" w:hAnsi="Cambria"/>
          <w:b/>
          <w:bCs/>
          <w:kern w:val="28"/>
          <w:sz w:val="28"/>
          <w:szCs w:val="28"/>
          <w:lang w:val="en-US"/>
        </w:rPr>
        <w:t>9001 : 2008</w:t>
      </w:r>
    </w:p>
    <w:p w14:paraId="1F0FDFBD" w14:textId="77777777" w:rsidR="00A61D1A" w:rsidRPr="00687D42" w:rsidRDefault="005D3D00" w:rsidP="00687D42">
      <w:pPr>
        <w:jc w:val="center"/>
        <w:rPr>
          <w:rFonts w:ascii="Cambria" w:hAnsi="Cambria"/>
          <w:b/>
          <w:bCs/>
          <w:kern w:val="28"/>
          <w:sz w:val="28"/>
          <w:szCs w:val="28"/>
          <w:lang w:val="en-US"/>
        </w:rPr>
      </w:pPr>
      <w:r w:rsidRPr="00687D42">
        <w:rPr>
          <w:rFonts w:ascii="Cambria" w:hAnsi="Cambria"/>
          <w:b/>
          <w:bCs/>
          <w:kern w:val="28"/>
          <w:sz w:val="28"/>
          <w:szCs w:val="28"/>
          <w:lang w:val="en-US"/>
        </w:rPr>
        <w:t>OHSAS 180</w:t>
      </w:r>
      <w:r w:rsidR="00597C3D">
        <w:rPr>
          <w:rFonts w:ascii="Cambria" w:hAnsi="Cambria"/>
          <w:b/>
          <w:bCs/>
          <w:kern w:val="28"/>
          <w:sz w:val="28"/>
          <w:szCs w:val="28"/>
          <w:lang w:val="en-US"/>
        </w:rPr>
        <w:t>0</w:t>
      </w:r>
      <w:r w:rsidRPr="00687D42">
        <w:rPr>
          <w:rFonts w:ascii="Cambria" w:hAnsi="Cambria"/>
          <w:b/>
          <w:bCs/>
          <w:kern w:val="28"/>
          <w:sz w:val="28"/>
          <w:szCs w:val="28"/>
          <w:lang w:val="en-US"/>
        </w:rPr>
        <w:t>1 : 2007</w:t>
      </w:r>
    </w:p>
    <w:p w14:paraId="3F0719C5" w14:textId="77777777" w:rsidR="00610ABD" w:rsidRDefault="005F18ED" w:rsidP="00A61D1A">
      <w:pPr>
        <w:pStyle w:val="Title"/>
        <w:jc w:val="left"/>
        <w:rPr>
          <w:sz w:val="22"/>
          <w:szCs w:val="22"/>
          <w:lang w:val="el-GR"/>
        </w:rPr>
      </w:pPr>
      <w:r>
        <w:rPr>
          <w:lang w:val="el-GR"/>
        </w:rPr>
        <w:br w:type="page"/>
      </w:r>
      <w:r w:rsidR="00610ABD">
        <w:rPr>
          <w:sz w:val="22"/>
          <w:szCs w:val="22"/>
          <w:lang w:val="el-GR"/>
        </w:rPr>
        <w:lastRenderedPageBreak/>
        <w:t xml:space="preserve"> </w:t>
      </w:r>
    </w:p>
    <w:p w14:paraId="0E7478AE" w14:textId="77777777" w:rsidR="00900DEE" w:rsidRDefault="00900DEE" w:rsidP="00E22FBB">
      <w:pPr>
        <w:jc w:val="center"/>
        <w:rPr>
          <w:sz w:val="22"/>
          <w:szCs w:val="22"/>
          <w:lang w:val="el-GR"/>
        </w:rPr>
      </w:pPr>
    </w:p>
    <w:tbl>
      <w:tblPr>
        <w:tblW w:w="9814" w:type="dxa"/>
        <w:tblInd w:w="-940" w:type="dxa"/>
        <w:tblLayout w:type="fixed"/>
        <w:tblLook w:val="0000" w:firstRow="0" w:lastRow="0" w:firstColumn="0" w:lastColumn="0" w:noHBand="0" w:noVBand="0"/>
      </w:tblPr>
      <w:tblGrid>
        <w:gridCol w:w="3391"/>
        <w:gridCol w:w="3620"/>
        <w:gridCol w:w="2803"/>
      </w:tblGrid>
      <w:tr w:rsidR="00CD4D08" w:rsidRPr="00C84D52" w14:paraId="6A1CFEF3" w14:textId="77777777" w:rsidTr="00835EAC">
        <w:trPr>
          <w:trHeight w:val="703"/>
        </w:trPr>
        <w:tc>
          <w:tcPr>
            <w:tcW w:w="3391" w:type="dxa"/>
            <w:vAlign w:val="center"/>
          </w:tcPr>
          <w:p w14:paraId="25466415" w14:textId="77777777" w:rsidR="00CD4D08" w:rsidRPr="0090207F" w:rsidRDefault="00CD4D08" w:rsidP="00116512">
            <w:pPr>
              <w:snapToGrid w:val="0"/>
              <w:rPr>
                <w:sz w:val="22"/>
                <w:szCs w:val="22"/>
                <w:lang w:val="el-GR"/>
              </w:rPr>
            </w:pPr>
          </w:p>
        </w:tc>
        <w:tc>
          <w:tcPr>
            <w:tcW w:w="3620" w:type="dxa"/>
            <w:vAlign w:val="center"/>
          </w:tcPr>
          <w:p w14:paraId="187A4E4D" w14:textId="77777777" w:rsidR="00CD4D08" w:rsidRPr="00E868FA" w:rsidRDefault="00CD4D08" w:rsidP="00C73DEA">
            <w:pPr>
              <w:snapToGrid w:val="0"/>
              <w:rPr>
                <w:sz w:val="22"/>
                <w:szCs w:val="22"/>
                <w:lang w:val="el-GR"/>
              </w:rPr>
            </w:pPr>
          </w:p>
        </w:tc>
        <w:tc>
          <w:tcPr>
            <w:tcW w:w="2803" w:type="dxa"/>
            <w:vAlign w:val="center"/>
          </w:tcPr>
          <w:p w14:paraId="271A9D31" w14:textId="77777777" w:rsidR="00CD4D08" w:rsidRPr="00075BF0" w:rsidRDefault="00CD4D08" w:rsidP="00667D90">
            <w:pPr>
              <w:pStyle w:val="NoSpacing"/>
              <w:rPr>
                <w:lang w:val="en-US"/>
              </w:rPr>
            </w:pPr>
            <w:r>
              <w:t>Ημερομηνία</w:t>
            </w:r>
            <w:r w:rsidR="00075BF0">
              <w:rPr>
                <w:lang w:val="en-US"/>
              </w:rPr>
              <w:t>: DATE</w:t>
            </w:r>
          </w:p>
          <w:p w14:paraId="430D23A3" w14:textId="77777777" w:rsidR="00AA1120" w:rsidRPr="00AA1120" w:rsidRDefault="00AA1120" w:rsidP="00667D90">
            <w:pPr>
              <w:pStyle w:val="NoSpacing"/>
            </w:pPr>
          </w:p>
        </w:tc>
      </w:tr>
    </w:tbl>
    <w:p w14:paraId="756DAF34" w14:textId="77777777" w:rsidR="00831A57" w:rsidRPr="00835EAC" w:rsidRDefault="00835EAC" w:rsidP="00835EAC">
      <w:pPr>
        <w:rPr>
          <w:b/>
          <w:sz w:val="24"/>
          <w:szCs w:val="24"/>
          <w:lang w:val="el-GR"/>
        </w:rPr>
      </w:pPr>
      <w:r>
        <w:rPr>
          <w:lang w:val="el-GR"/>
        </w:rPr>
        <w:t xml:space="preserve">                                                                                                                           </w:t>
      </w:r>
    </w:p>
    <w:p w14:paraId="0BE7528F" w14:textId="77777777" w:rsidR="006F30A2" w:rsidRDefault="006F30A2">
      <w:pPr>
        <w:pStyle w:val="Header"/>
        <w:tabs>
          <w:tab w:val="clear" w:pos="4153"/>
          <w:tab w:val="clear" w:pos="8306"/>
        </w:tabs>
        <w:ind w:left="-1080" w:right="-874"/>
        <w:jc w:val="both"/>
        <w:rPr>
          <w:sz w:val="22"/>
          <w:szCs w:val="22"/>
          <w:lang w:val="el-GR"/>
        </w:rPr>
      </w:pPr>
    </w:p>
    <w:p w14:paraId="4456E462" w14:textId="77777777" w:rsidR="00831A57" w:rsidRPr="008D2657" w:rsidRDefault="00283AAA">
      <w:pPr>
        <w:pStyle w:val="Header"/>
        <w:tabs>
          <w:tab w:val="clear" w:pos="4153"/>
          <w:tab w:val="clear" w:pos="8306"/>
        </w:tabs>
        <w:ind w:left="-1080" w:right="-874"/>
        <w:jc w:val="both"/>
        <w:rPr>
          <w:sz w:val="22"/>
          <w:szCs w:val="22"/>
          <w:lang w:val="el-GR"/>
        </w:rPr>
      </w:pPr>
      <w:r>
        <w:rPr>
          <w:sz w:val="22"/>
          <w:szCs w:val="22"/>
          <w:lang w:val="el-GR"/>
        </w:rPr>
        <w:t>Αγαπητοί</w:t>
      </w:r>
      <w:r w:rsidR="00901F7D">
        <w:rPr>
          <w:sz w:val="22"/>
          <w:szCs w:val="22"/>
          <w:lang w:val="el-GR"/>
        </w:rPr>
        <w:t xml:space="preserve"> κύριοι</w:t>
      </w:r>
      <w:r w:rsidR="008D2657">
        <w:rPr>
          <w:sz w:val="22"/>
          <w:szCs w:val="22"/>
          <w:lang w:val="el-GR"/>
        </w:rPr>
        <w:t>,</w:t>
      </w:r>
    </w:p>
    <w:p w14:paraId="5484526D" w14:textId="77777777" w:rsidR="00831A57" w:rsidRPr="00AE4B92" w:rsidRDefault="00831A57">
      <w:pPr>
        <w:pStyle w:val="Header"/>
        <w:tabs>
          <w:tab w:val="clear" w:pos="4153"/>
          <w:tab w:val="clear" w:pos="8306"/>
        </w:tabs>
        <w:ind w:left="-1080" w:right="-874"/>
        <w:jc w:val="both"/>
        <w:rPr>
          <w:sz w:val="16"/>
          <w:szCs w:val="16"/>
          <w:lang w:val="el-GR"/>
        </w:rPr>
      </w:pPr>
    </w:p>
    <w:p w14:paraId="735AFCBB" w14:textId="77777777" w:rsidR="0090207F" w:rsidRPr="00283AAA" w:rsidRDefault="0090207F" w:rsidP="00CD4D08">
      <w:pPr>
        <w:autoSpaceDE w:val="0"/>
        <w:ind w:left="-1080" w:right="-874"/>
        <w:jc w:val="both"/>
        <w:rPr>
          <w:sz w:val="22"/>
          <w:szCs w:val="22"/>
          <w:lang w:val="el-GR"/>
        </w:rPr>
      </w:pPr>
    </w:p>
    <w:p w14:paraId="049E89AC" w14:textId="77777777" w:rsidR="0054725F" w:rsidRDefault="0054725F" w:rsidP="0054725F">
      <w:pPr>
        <w:pStyle w:val="Standard"/>
        <w:spacing w:line="360" w:lineRule="auto"/>
        <w:jc w:val="both"/>
        <w:rPr>
          <w:rFonts w:cs="Times New Roman"/>
        </w:rPr>
      </w:pPr>
    </w:p>
    <w:p w14:paraId="51144926" w14:textId="77777777" w:rsidR="0090207F" w:rsidRPr="0090207F" w:rsidRDefault="008D2657" w:rsidP="00BE26D3">
      <w:pPr>
        <w:pStyle w:val="Standard"/>
        <w:spacing w:line="360" w:lineRule="auto"/>
        <w:ind w:left="-993"/>
        <w:jc w:val="both"/>
        <w:rPr>
          <w:rFonts w:cs="Times New Roman"/>
        </w:rPr>
      </w:pPr>
      <w:r>
        <w:rPr>
          <w:rFonts w:cs="Times New Roman"/>
        </w:rPr>
        <w:t xml:space="preserve"> </w:t>
      </w:r>
      <w:r w:rsidR="0090207F" w:rsidRPr="0090207F">
        <w:rPr>
          <w:rFonts w:cs="Times New Roman"/>
        </w:rPr>
        <w:t>θα ήθελαν να σας ευχαριστήσουν για το ενδιαφέρον σας σχετικά τις παρεχόμενες υπηρεσίες και εξοπλισμό της εταιρείας και να σας διαβεβαιώσουν ότι θα είναι πάντα διαθέσιμοι για να σας προσφέρουν υψηλής ποιότητας και προηγμένης τεχνολογίας λύσεις.</w:t>
      </w:r>
    </w:p>
    <w:p w14:paraId="12472374" w14:textId="77777777" w:rsidR="0090207F" w:rsidRPr="0090207F" w:rsidRDefault="0090207F" w:rsidP="00BE26D3">
      <w:pPr>
        <w:pStyle w:val="Standard"/>
        <w:spacing w:line="360" w:lineRule="auto"/>
        <w:ind w:left="-993"/>
        <w:jc w:val="both"/>
        <w:rPr>
          <w:rFonts w:cs="Times New Roman"/>
        </w:rPr>
      </w:pPr>
    </w:p>
    <w:p w14:paraId="4E27DB27" w14:textId="77777777" w:rsidR="0090207F" w:rsidRPr="00177241" w:rsidRDefault="0090207F" w:rsidP="00BE26D3">
      <w:pPr>
        <w:pStyle w:val="Standard"/>
        <w:spacing w:line="360" w:lineRule="auto"/>
        <w:ind w:left="-993"/>
        <w:jc w:val="both"/>
        <w:rPr>
          <w:rFonts w:cs="Times New Roman"/>
        </w:rPr>
      </w:pPr>
      <w:r w:rsidRPr="0090207F">
        <w:rPr>
          <w:rFonts w:cs="Times New Roman"/>
        </w:rPr>
        <w:t xml:space="preserve">Σε συνέχεια των επαφών που είχαμε τις προηγούμενες ημέρες, </w:t>
      </w:r>
      <w:r w:rsidR="000A4AE4">
        <w:rPr>
          <w:rFonts w:cs="Times New Roman"/>
        </w:rPr>
        <w:t xml:space="preserve">σας αποστέλλουμε </w:t>
      </w:r>
      <w:r w:rsidR="008D2657">
        <w:rPr>
          <w:rFonts w:cs="Times New Roman"/>
        </w:rPr>
        <w:t xml:space="preserve">την </w:t>
      </w:r>
      <w:r w:rsidR="000A4AE4">
        <w:rPr>
          <w:rFonts w:cs="Times New Roman"/>
        </w:rPr>
        <w:t xml:space="preserve"> </w:t>
      </w:r>
      <w:r w:rsidR="00DF1EDD">
        <w:rPr>
          <w:rFonts w:cs="Times New Roman"/>
        </w:rPr>
        <w:t xml:space="preserve">οικονομική προσφορά </w:t>
      </w:r>
      <w:r w:rsidR="000A4AE4" w:rsidRPr="000A4AE4">
        <w:rPr>
          <w:rFonts w:cs="Times New Roman"/>
        </w:rPr>
        <w:t>για</w:t>
      </w:r>
      <w:r w:rsidR="00DF1EDD">
        <w:rPr>
          <w:rFonts w:cs="Times New Roman"/>
        </w:rPr>
        <w:t xml:space="preserve"> </w:t>
      </w:r>
      <w:r w:rsidR="00B36144" w:rsidRPr="00DF1EDD">
        <w:rPr>
          <w:b/>
          <w:sz w:val="22"/>
          <w:szCs w:val="22"/>
        </w:rPr>
        <w:t>Συντήρηση υποσταθμ</w:t>
      </w:r>
      <w:r w:rsidR="00B36144">
        <w:rPr>
          <w:b/>
          <w:sz w:val="22"/>
          <w:szCs w:val="22"/>
        </w:rPr>
        <w:t>ού</w:t>
      </w:r>
      <w:r w:rsidR="00B36144" w:rsidRPr="00DF1EDD">
        <w:rPr>
          <w:b/>
          <w:sz w:val="22"/>
          <w:szCs w:val="22"/>
        </w:rPr>
        <w:t xml:space="preserve"> μέσης τάσης </w:t>
      </w:r>
      <w:r w:rsidR="00F93A94">
        <w:rPr>
          <w:b/>
          <w:sz w:val="22"/>
          <w:szCs w:val="22"/>
          <w:lang w:val="en-US"/>
        </w:rPr>
        <w:t>XXX</w:t>
      </w:r>
      <w:r w:rsidR="00177241">
        <w:rPr>
          <w:b/>
          <w:bCs/>
        </w:rPr>
        <w:t>.</w:t>
      </w:r>
    </w:p>
    <w:p w14:paraId="6A0F41FB" w14:textId="77777777" w:rsidR="000A4AE4" w:rsidRPr="00E71D7A" w:rsidRDefault="000A4AE4" w:rsidP="00BE26D3">
      <w:pPr>
        <w:pStyle w:val="Standard"/>
        <w:spacing w:line="360" w:lineRule="auto"/>
        <w:ind w:left="-993"/>
        <w:jc w:val="both"/>
        <w:rPr>
          <w:rFonts w:cs="Times New Roman"/>
        </w:rPr>
      </w:pPr>
    </w:p>
    <w:p w14:paraId="666319B7" w14:textId="77777777" w:rsidR="0090207F" w:rsidRPr="0090207F" w:rsidRDefault="0090207F" w:rsidP="00BE26D3">
      <w:pPr>
        <w:pStyle w:val="Standard"/>
        <w:spacing w:line="360" w:lineRule="auto"/>
        <w:ind w:left="-993"/>
        <w:jc w:val="both"/>
        <w:rPr>
          <w:rFonts w:cs="Times New Roman"/>
        </w:rPr>
      </w:pPr>
      <w:r w:rsidRPr="0090207F">
        <w:rPr>
          <w:rFonts w:cs="Times New Roman"/>
        </w:rPr>
        <w:t xml:space="preserve">Η περιγραφή που ακολουθεί προέκυψε βάσει της </w:t>
      </w:r>
      <w:r w:rsidR="00B81526">
        <w:rPr>
          <w:rFonts w:cs="Times New Roman"/>
        </w:rPr>
        <w:t xml:space="preserve">πολυετής </w:t>
      </w:r>
      <w:r w:rsidRPr="0090207F">
        <w:rPr>
          <w:rFonts w:cs="Times New Roman"/>
        </w:rPr>
        <w:t xml:space="preserve">εμπειρίας και της </w:t>
      </w:r>
      <w:r w:rsidR="00B81526" w:rsidRPr="0090207F">
        <w:rPr>
          <w:rFonts w:cs="Times New Roman"/>
        </w:rPr>
        <w:t>τεχνογνωσίας</w:t>
      </w:r>
      <w:r w:rsidR="00B81526">
        <w:rPr>
          <w:rFonts w:cs="Times New Roman"/>
        </w:rPr>
        <w:t xml:space="preserve"> που έχει η εταιρία μας πάνω στους υποσταθμούς Μ.Τ.</w:t>
      </w:r>
      <w:r w:rsidR="0051663E">
        <w:rPr>
          <w:rFonts w:cs="Times New Roman"/>
        </w:rPr>
        <w:t xml:space="preserve">. </w:t>
      </w:r>
      <w:r w:rsidRPr="0090207F">
        <w:rPr>
          <w:rFonts w:cs="Times New Roman"/>
        </w:rPr>
        <w:t xml:space="preserve">Ωστόσο, θα πρέπει να γνωρίζετε ότι μελετάμε, σχεδιάζουμε και υλοποιούμε κάθε έργο σύμφωνα τις ιδιαιτερότητές του.  </w:t>
      </w:r>
    </w:p>
    <w:p w14:paraId="02DE7207" w14:textId="77777777" w:rsidR="005F3CA3" w:rsidRDefault="005F3CA3" w:rsidP="00BE26D3">
      <w:pPr>
        <w:autoSpaceDE w:val="0"/>
        <w:jc w:val="both"/>
        <w:rPr>
          <w:sz w:val="22"/>
          <w:szCs w:val="22"/>
          <w:lang w:val="el-GR"/>
        </w:rPr>
      </w:pPr>
    </w:p>
    <w:p w14:paraId="2AC92347" w14:textId="77777777" w:rsidR="005F3CA3" w:rsidRPr="0090207F" w:rsidRDefault="005F3CA3" w:rsidP="00BE26D3">
      <w:pPr>
        <w:rPr>
          <w:sz w:val="22"/>
          <w:szCs w:val="22"/>
          <w:lang w:val="el-GR"/>
        </w:rPr>
      </w:pPr>
    </w:p>
    <w:p w14:paraId="015B1F22" w14:textId="77777777" w:rsidR="005F3CA3" w:rsidRDefault="005F3CA3" w:rsidP="00BE26D3">
      <w:pPr>
        <w:jc w:val="center"/>
        <w:rPr>
          <w:lang w:val="el-GR"/>
        </w:rPr>
      </w:pPr>
    </w:p>
    <w:p w14:paraId="1FC618A5" w14:textId="77777777" w:rsidR="0096331A" w:rsidRDefault="0096331A" w:rsidP="00BE26D3">
      <w:pPr>
        <w:ind w:firstLine="993"/>
        <w:rPr>
          <w:b/>
          <w:sz w:val="28"/>
          <w:szCs w:val="28"/>
          <w:u w:val="single"/>
          <w:lang w:val="el-GR"/>
        </w:rPr>
      </w:pPr>
    </w:p>
    <w:p w14:paraId="0DAC3BC0" w14:textId="77777777" w:rsidR="00BE26D3" w:rsidRDefault="00BE26D3" w:rsidP="00BE26D3">
      <w:pPr>
        <w:ind w:left="-993" w:firstLine="993"/>
        <w:rPr>
          <w:b/>
          <w:sz w:val="28"/>
          <w:szCs w:val="28"/>
          <w:u w:val="single"/>
          <w:lang w:val="el-GR"/>
        </w:rPr>
      </w:pPr>
    </w:p>
    <w:p w14:paraId="237CF082" w14:textId="77777777" w:rsidR="00BE26D3" w:rsidRDefault="00BE26D3" w:rsidP="00BE26D3">
      <w:pPr>
        <w:ind w:left="-993" w:firstLine="993"/>
        <w:rPr>
          <w:b/>
          <w:sz w:val="28"/>
          <w:szCs w:val="28"/>
          <w:u w:val="single"/>
          <w:lang w:val="el-GR"/>
        </w:rPr>
      </w:pPr>
    </w:p>
    <w:p w14:paraId="0B236C75" w14:textId="77777777" w:rsidR="003E2D46" w:rsidRPr="004D1EA1" w:rsidRDefault="00BE26D3" w:rsidP="003E2D46">
      <w:pPr>
        <w:pStyle w:val="Title"/>
        <w:rPr>
          <w:szCs w:val="28"/>
          <w:u w:val="single"/>
          <w:lang w:val="el-GR"/>
        </w:rPr>
      </w:pPr>
      <w:r w:rsidRPr="004D1EA1">
        <w:rPr>
          <w:lang w:val="el-GR"/>
        </w:rPr>
        <w:br w:type="page"/>
      </w:r>
      <w:r w:rsidR="00B81526">
        <w:rPr>
          <w:u w:val="single"/>
          <w:lang w:val="el-GR"/>
        </w:rPr>
        <w:lastRenderedPageBreak/>
        <w:t xml:space="preserve"> ΠΕΛΑΤΟΛΟΓΙΟ</w:t>
      </w:r>
    </w:p>
    <w:p w14:paraId="69046954" w14:textId="77777777" w:rsidR="003E2D46" w:rsidRDefault="003E2D46" w:rsidP="00CA0AA3">
      <w:pPr>
        <w:pStyle w:val="Header1"/>
        <w:spacing w:line="360" w:lineRule="auto"/>
        <w:ind w:left="-992"/>
        <w:jc w:val="both"/>
        <w:rPr>
          <w:b/>
          <w:sz w:val="28"/>
          <w:szCs w:val="28"/>
          <w:u w:val="single"/>
        </w:rPr>
      </w:pPr>
    </w:p>
    <w:p w14:paraId="6949B323" w14:textId="77777777" w:rsidR="00BE26D3" w:rsidRPr="00BE26D3" w:rsidRDefault="00BE26D3" w:rsidP="00CA0AA3">
      <w:pPr>
        <w:pStyle w:val="Header1"/>
        <w:spacing w:line="360" w:lineRule="auto"/>
        <w:ind w:left="-992"/>
        <w:jc w:val="both"/>
        <w:rPr>
          <w:rFonts w:cs="Times New Roman"/>
        </w:rPr>
      </w:pPr>
      <w:r w:rsidRPr="00BE26D3">
        <w:rPr>
          <w:rFonts w:cs="Times New Roman"/>
        </w:rPr>
        <w:t xml:space="preserve">Η </w:t>
      </w:r>
      <w:r w:rsidR="00E42CBC" w:rsidRPr="00E42CBC">
        <w:rPr>
          <w:rFonts w:cs="Times New Roman"/>
        </w:rPr>
        <w:t xml:space="preserve">ΚΩΣΤΑΣ Γ. </w:t>
      </w:r>
      <w:r w:rsidR="00E42CBC">
        <w:rPr>
          <w:rFonts w:cs="Times New Roman"/>
        </w:rPr>
        <w:t>ΣΦΑΚΙΑΝΑΚΗΣ ΚΑΙ ΣΙΑ ΟΕ σας παρουσιάζει ένα μέρος από το πελατολόγιο της.</w:t>
      </w:r>
    </w:p>
    <w:p w14:paraId="4B6A325C" w14:textId="77777777" w:rsidR="00BE26D3" w:rsidRDefault="00E42CBC" w:rsidP="00CA0AA3">
      <w:pPr>
        <w:pStyle w:val="Standard"/>
        <w:spacing w:line="360" w:lineRule="auto"/>
        <w:ind w:left="-992"/>
        <w:jc w:val="both"/>
        <w:rPr>
          <w:rFonts w:cs="Times New Roman"/>
        </w:rPr>
      </w:pPr>
      <w:r>
        <w:rPr>
          <w:rFonts w:cs="Times New Roman"/>
        </w:rPr>
        <w:t>1.ΤΕΑΒ ΑΕ</w:t>
      </w:r>
    </w:p>
    <w:p w14:paraId="441ADBCC" w14:textId="77777777" w:rsidR="00E42CBC" w:rsidRDefault="009B4223" w:rsidP="00CA0AA3">
      <w:pPr>
        <w:pStyle w:val="Standard"/>
        <w:spacing w:line="360" w:lineRule="auto"/>
        <w:ind w:left="-992"/>
        <w:jc w:val="both"/>
        <w:rPr>
          <w:rFonts w:cs="Times New Roman"/>
        </w:rPr>
      </w:pPr>
      <w:r>
        <w:rPr>
          <w:rFonts w:cs="Times New Roman"/>
        </w:rPr>
        <w:t>2.</w:t>
      </w:r>
      <w:r w:rsidR="00E42CBC">
        <w:rPr>
          <w:rFonts w:cs="Times New Roman"/>
        </w:rPr>
        <w:t xml:space="preserve">ΧΑΛΚΙΑΔΑΚΗΣ </w:t>
      </w:r>
    </w:p>
    <w:p w14:paraId="556EFBEC" w14:textId="77777777" w:rsidR="00E42CBC" w:rsidRPr="009B4223" w:rsidRDefault="009B4223" w:rsidP="00CA0AA3">
      <w:pPr>
        <w:pStyle w:val="Standard"/>
        <w:spacing w:line="360" w:lineRule="auto"/>
        <w:ind w:left="-992"/>
        <w:jc w:val="both"/>
        <w:rPr>
          <w:rFonts w:cs="Times New Roman"/>
          <w:lang w:val="en-US"/>
        </w:rPr>
      </w:pPr>
      <w:r w:rsidRPr="009B4223">
        <w:rPr>
          <w:rFonts w:cs="Times New Roman"/>
          <w:lang w:val="en-US"/>
        </w:rPr>
        <w:t>3.</w:t>
      </w:r>
      <w:r w:rsidR="00E42CBC">
        <w:rPr>
          <w:rFonts w:cs="Times New Roman"/>
          <w:lang w:val="en-US"/>
        </w:rPr>
        <w:t>DAIOS</w:t>
      </w:r>
      <w:r w:rsidR="00E42CBC" w:rsidRPr="009B4223">
        <w:rPr>
          <w:rFonts w:cs="Times New Roman"/>
          <w:lang w:val="en-US"/>
        </w:rPr>
        <w:t xml:space="preserve"> </w:t>
      </w:r>
      <w:r w:rsidR="00E42CBC">
        <w:rPr>
          <w:rFonts w:cs="Times New Roman"/>
          <w:lang w:val="en-US"/>
        </w:rPr>
        <w:t>HOTELS</w:t>
      </w:r>
    </w:p>
    <w:p w14:paraId="1DC36C45" w14:textId="77777777" w:rsidR="00E42CBC" w:rsidRDefault="009B4223" w:rsidP="00CA0AA3">
      <w:pPr>
        <w:pStyle w:val="Standard"/>
        <w:spacing w:line="360" w:lineRule="auto"/>
        <w:ind w:left="-992"/>
        <w:jc w:val="both"/>
        <w:rPr>
          <w:rFonts w:cs="Times New Roman"/>
          <w:lang w:val="en-US"/>
        </w:rPr>
      </w:pPr>
      <w:r w:rsidRPr="009B4223">
        <w:rPr>
          <w:rFonts w:cs="Times New Roman"/>
          <w:lang w:val="en-US"/>
        </w:rPr>
        <w:t>4.</w:t>
      </w:r>
      <w:r w:rsidR="00E42CBC">
        <w:rPr>
          <w:rFonts w:cs="Times New Roman"/>
          <w:lang w:val="en-US"/>
        </w:rPr>
        <w:t>LYTOS</w:t>
      </w:r>
    </w:p>
    <w:p w14:paraId="6D1D5D3E" w14:textId="77777777" w:rsidR="00E42CBC" w:rsidRDefault="00E42CBC" w:rsidP="00CA0AA3">
      <w:pPr>
        <w:pStyle w:val="Standard"/>
        <w:spacing w:line="360" w:lineRule="auto"/>
        <w:ind w:left="-992"/>
        <w:jc w:val="both"/>
        <w:rPr>
          <w:rFonts w:cs="Times New Roman"/>
          <w:lang w:val="en-US"/>
        </w:rPr>
      </w:pPr>
      <w:r>
        <w:rPr>
          <w:rFonts w:cs="Times New Roman"/>
          <w:lang w:val="en-US"/>
        </w:rPr>
        <w:t>5.</w:t>
      </w:r>
      <w:r w:rsidR="009B4223">
        <w:rPr>
          <w:rFonts w:cs="Times New Roman"/>
          <w:lang w:val="en-US"/>
        </w:rPr>
        <w:t>IKAROS RESORT HOTEL</w:t>
      </w:r>
    </w:p>
    <w:p w14:paraId="1A8F0CFC" w14:textId="77777777" w:rsidR="009B4223" w:rsidRDefault="009B4223" w:rsidP="00CA0AA3">
      <w:pPr>
        <w:pStyle w:val="Standard"/>
        <w:spacing w:line="360" w:lineRule="auto"/>
        <w:ind w:left="-992"/>
        <w:jc w:val="both"/>
        <w:rPr>
          <w:rFonts w:cs="Times New Roman"/>
        </w:rPr>
      </w:pPr>
      <w:r w:rsidRPr="009B4223">
        <w:rPr>
          <w:rFonts w:cs="Times New Roman"/>
        </w:rPr>
        <w:t>6.</w:t>
      </w:r>
      <w:r w:rsidR="00901F7D">
        <w:rPr>
          <w:rFonts w:cs="Times New Roman"/>
        </w:rPr>
        <w:t>ΔΕΥ</w:t>
      </w:r>
      <w:r>
        <w:rPr>
          <w:rFonts w:cs="Times New Roman"/>
        </w:rPr>
        <w:t>Α</w:t>
      </w:r>
      <w:r w:rsidR="00901F7D">
        <w:rPr>
          <w:rFonts w:cs="Times New Roman"/>
        </w:rPr>
        <w:t xml:space="preserve"> </w:t>
      </w:r>
      <w:r>
        <w:rPr>
          <w:rFonts w:cs="Times New Roman"/>
        </w:rPr>
        <w:t>Η</w:t>
      </w:r>
      <w:r w:rsidR="00901F7D">
        <w:rPr>
          <w:rFonts w:cs="Times New Roman"/>
        </w:rPr>
        <w:t>ΡΑΚΛΕΙΟΥ</w:t>
      </w:r>
    </w:p>
    <w:p w14:paraId="7CF1E3F4" w14:textId="77777777" w:rsidR="009B4223" w:rsidRPr="009B4223" w:rsidRDefault="009B4223" w:rsidP="00CA0AA3">
      <w:pPr>
        <w:pStyle w:val="Standard"/>
        <w:spacing w:line="360" w:lineRule="auto"/>
        <w:ind w:left="-992"/>
        <w:jc w:val="both"/>
        <w:rPr>
          <w:rFonts w:cs="Times New Roman"/>
        </w:rPr>
      </w:pPr>
      <w:r>
        <w:rPr>
          <w:rFonts w:cs="Times New Roman"/>
        </w:rPr>
        <w:t>7.</w:t>
      </w:r>
      <w:r>
        <w:rPr>
          <w:rFonts w:cs="Times New Roman"/>
          <w:lang w:val="en-US"/>
        </w:rPr>
        <w:t>ENEL</w:t>
      </w:r>
      <w:r w:rsidRPr="009B4223">
        <w:rPr>
          <w:rFonts w:cs="Times New Roman"/>
        </w:rPr>
        <w:t xml:space="preserve"> </w:t>
      </w:r>
    </w:p>
    <w:p w14:paraId="66C3019F" w14:textId="77777777" w:rsidR="009B4223" w:rsidRPr="009B4223" w:rsidRDefault="009B4223" w:rsidP="00CA0AA3">
      <w:pPr>
        <w:pStyle w:val="Standard"/>
        <w:spacing w:line="360" w:lineRule="auto"/>
        <w:ind w:left="-992"/>
        <w:jc w:val="both"/>
        <w:rPr>
          <w:rFonts w:cs="Times New Roman"/>
        </w:rPr>
      </w:pPr>
      <w:r w:rsidRPr="009B4223">
        <w:rPr>
          <w:rFonts w:cs="Times New Roman"/>
        </w:rPr>
        <w:t>8.</w:t>
      </w:r>
      <w:r>
        <w:rPr>
          <w:rFonts w:cs="Times New Roman"/>
          <w:lang w:val="en-US"/>
        </w:rPr>
        <w:t>ENERCON</w:t>
      </w:r>
    </w:p>
    <w:p w14:paraId="622225DF" w14:textId="77777777" w:rsidR="009B4223" w:rsidRPr="000F5904" w:rsidRDefault="009B4223" w:rsidP="00CA0AA3">
      <w:pPr>
        <w:pStyle w:val="Standard"/>
        <w:spacing w:line="360" w:lineRule="auto"/>
        <w:ind w:left="-992"/>
        <w:jc w:val="both"/>
        <w:rPr>
          <w:rFonts w:cs="Times New Roman"/>
        </w:rPr>
      </w:pPr>
      <w:r w:rsidRPr="009B4223">
        <w:rPr>
          <w:rFonts w:cs="Times New Roman"/>
        </w:rPr>
        <w:t>9.</w:t>
      </w:r>
      <w:r>
        <w:rPr>
          <w:rFonts w:cs="Times New Roman"/>
          <w:lang w:val="en-US"/>
        </w:rPr>
        <w:t>KOSTA</w:t>
      </w:r>
      <w:r w:rsidRPr="000F5904">
        <w:rPr>
          <w:rFonts w:cs="Times New Roman"/>
        </w:rPr>
        <w:t xml:space="preserve"> </w:t>
      </w:r>
      <w:r>
        <w:rPr>
          <w:rFonts w:cs="Times New Roman"/>
          <w:lang w:val="en-US"/>
        </w:rPr>
        <w:t>MARE</w:t>
      </w:r>
    </w:p>
    <w:p w14:paraId="5313D88B" w14:textId="77777777" w:rsidR="009B4223" w:rsidRDefault="009B4223" w:rsidP="00CA0AA3">
      <w:pPr>
        <w:pStyle w:val="Standard"/>
        <w:spacing w:line="360" w:lineRule="auto"/>
        <w:ind w:left="-992"/>
        <w:jc w:val="both"/>
        <w:rPr>
          <w:rFonts w:cs="Times New Roman"/>
        </w:rPr>
      </w:pPr>
      <w:r w:rsidRPr="000F5904">
        <w:rPr>
          <w:rFonts w:cs="Times New Roman"/>
        </w:rPr>
        <w:t xml:space="preserve">10. </w:t>
      </w:r>
      <w:r w:rsidR="000F5904">
        <w:rPr>
          <w:rFonts w:cs="Times New Roman"/>
        </w:rPr>
        <w:t>ΔΕΗ</w:t>
      </w:r>
    </w:p>
    <w:p w14:paraId="3B6721FD" w14:textId="77777777" w:rsidR="000F5904" w:rsidRDefault="000F5904" w:rsidP="00CA0AA3">
      <w:pPr>
        <w:pStyle w:val="Standard"/>
        <w:spacing w:line="360" w:lineRule="auto"/>
        <w:ind w:left="-992"/>
        <w:jc w:val="both"/>
        <w:rPr>
          <w:rFonts w:cs="Times New Roman"/>
        </w:rPr>
      </w:pPr>
      <w:r>
        <w:rPr>
          <w:rFonts w:cs="Times New Roman"/>
        </w:rPr>
        <w:t xml:space="preserve">11. ΔΕΥΑ </w:t>
      </w:r>
      <w:r w:rsidR="00901F7D">
        <w:rPr>
          <w:rFonts w:cs="Times New Roman"/>
        </w:rPr>
        <w:t>ΧΕΡΣΟΝΗΣΟΥ</w:t>
      </w:r>
    </w:p>
    <w:p w14:paraId="7E8FCA69" w14:textId="77777777" w:rsidR="00901F7D" w:rsidRDefault="00901F7D" w:rsidP="00CA0AA3">
      <w:pPr>
        <w:pStyle w:val="Standard"/>
        <w:spacing w:line="360" w:lineRule="auto"/>
        <w:ind w:left="-992"/>
        <w:jc w:val="both"/>
        <w:rPr>
          <w:rFonts w:cs="Times New Roman"/>
        </w:rPr>
      </w:pPr>
      <w:r>
        <w:rPr>
          <w:rFonts w:cs="Times New Roman"/>
        </w:rPr>
        <w:t>12. ΟΤΕ</w:t>
      </w:r>
    </w:p>
    <w:p w14:paraId="6D5526BD" w14:textId="77777777" w:rsidR="00D228E0" w:rsidRPr="00D228E0" w:rsidRDefault="00D228E0" w:rsidP="00CA0AA3">
      <w:pPr>
        <w:pStyle w:val="Standard"/>
        <w:spacing w:line="360" w:lineRule="auto"/>
        <w:ind w:left="-992"/>
        <w:jc w:val="both"/>
        <w:rPr>
          <w:rFonts w:cs="Times New Roman"/>
        </w:rPr>
      </w:pPr>
      <w:r>
        <w:rPr>
          <w:rFonts w:cs="Times New Roman"/>
        </w:rPr>
        <w:t xml:space="preserve">13. </w:t>
      </w:r>
      <w:r>
        <w:rPr>
          <w:rFonts w:cs="Times New Roman"/>
          <w:lang w:val="en-US"/>
        </w:rPr>
        <w:t>BLUE</w:t>
      </w:r>
      <w:r w:rsidRPr="00D228E0">
        <w:rPr>
          <w:rFonts w:cs="Times New Roman"/>
        </w:rPr>
        <w:t xml:space="preserve"> </w:t>
      </w:r>
      <w:r>
        <w:rPr>
          <w:rFonts w:cs="Times New Roman"/>
          <w:lang w:val="en-US"/>
        </w:rPr>
        <w:t>BAY</w:t>
      </w:r>
    </w:p>
    <w:p w14:paraId="76BBFF97" w14:textId="77777777" w:rsidR="00D228E0" w:rsidRPr="00D228E0" w:rsidRDefault="00D228E0" w:rsidP="00CA0AA3">
      <w:pPr>
        <w:pStyle w:val="Standard"/>
        <w:spacing w:line="360" w:lineRule="auto"/>
        <w:ind w:left="-992"/>
        <w:jc w:val="both"/>
        <w:rPr>
          <w:rFonts w:cs="Times New Roman"/>
        </w:rPr>
      </w:pPr>
      <w:r w:rsidRPr="00D228E0">
        <w:rPr>
          <w:rFonts w:cs="Times New Roman"/>
        </w:rPr>
        <w:t xml:space="preserve">14 </w:t>
      </w:r>
      <w:r>
        <w:rPr>
          <w:rFonts w:cs="Times New Roman"/>
          <w:lang w:val="en-US"/>
        </w:rPr>
        <w:t>CRETA</w:t>
      </w:r>
      <w:r w:rsidRPr="00D228E0">
        <w:rPr>
          <w:rFonts w:cs="Times New Roman"/>
        </w:rPr>
        <w:t xml:space="preserve"> </w:t>
      </w:r>
      <w:r>
        <w:rPr>
          <w:rFonts w:cs="Times New Roman"/>
          <w:lang w:val="en-US"/>
        </w:rPr>
        <w:t>MARIS</w:t>
      </w:r>
    </w:p>
    <w:p w14:paraId="25494974" w14:textId="77777777" w:rsidR="00D228E0" w:rsidRPr="00D228E0" w:rsidRDefault="00D228E0" w:rsidP="00CA0AA3">
      <w:pPr>
        <w:pStyle w:val="Standard"/>
        <w:spacing w:line="360" w:lineRule="auto"/>
        <w:ind w:left="-992"/>
        <w:jc w:val="both"/>
        <w:rPr>
          <w:rFonts w:cs="Times New Roman"/>
        </w:rPr>
      </w:pPr>
      <w:r w:rsidRPr="00D228E0">
        <w:rPr>
          <w:rFonts w:cs="Times New Roman"/>
        </w:rPr>
        <w:t xml:space="preserve">15. </w:t>
      </w:r>
      <w:r>
        <w:rPr>
          <w:rFonts w:cs="Times New Roman"/>
          <w:lang w:val="en-US"/>
        </w:rPr>
        <w:t>GALAXY</w:t>
      </w:r>
    </w:p>
    <w:p w14:paraId="0793BBE3" w14:textId="77777777" w:rsidR="00D228E0" w:rsidRPr="00D228E0" w:rsidRDefault="00D228E0" w:rsidP="00CA0AA3">
      <w:pPr>
        <w:pStyle w:val="Standard"/>
        <w:spacing w:line="360" w:lineRule="auto"/>
        <w:ind w:left="-992"/>
        <w:jc w:val="both"/>
        <w:rPr>
          <w:rFonts w:cs="Times New Roman"/>
          <w:lang w:val="en-US"/>
        </w:rPr>
      </w:pPr>
      <w:r w:rsidRPr="00D228E0">
        <w:rPr>
          <w:rFonts w:cs="Times New Roman"/>
        </w:rPr>
        <w:t xml:space="preserve">16. </w:t>
      </w:r>
      <w:r>
        <w:rPr>
          <w:rFonts w:cs="Times New Roman"/>
          <w:lang w:val="en-US"/>
        </w:rPr>
        <w:t>CANDIA MARIS</w:t>
      </w:r>
    </w:p>
    <w:p w14:paraId="499BB7A6" w14:textId="77777777" w:rsidR="000F5904" w:rsidRDefault="000F5904" w:rsidP="00CA0AA3">
      <w:pPr>
        <w:pStyle w:val="Standard"/>
        <w:spacing w:line="360" w:lineRule="auto"/>
        <w:ind w:left="-992" w:hanging="1"/>
        <w:jc w:val="both"/>
        <w:rPr>
          <w:rFonts w:cs="Times New Roman"/>
        </w:rPr>
      </w:pPr>
    </w:p>
    <w:p w14:paraId="75E14061" w14:textId="77777777" w:rsidR="00BE26D3" w:rsidRPr="00BE26D3" w:rsidRDefault="00BE26D3" w:rsidP="00CA0AA3">
      <w:pPr>
        <w:pStyle w:val="Standard"/>
        <w:spacing w:line="360" w:lineRule="auto"/>
        <w:ind w:left="-992" w:hanging="1"/>
        <w:jc w:val="both"/>
        <w:rPr>
          <w:rFonts w:cs="Times New Roman"/>
        </w:rPr>
      </w:pPr>
      <w:r w:rsidRPr="00BE26D3">
        <w:rPr>
          <w:rFonts w:cs="Times New Roman"/>
        </w:rPr>
        <w:t xml:space="preserve">Θα θέλαμε να σας κάνουμε γνωστό ότι είμαστε στη διάθεσής σας για οποιαδήποτε ερώτηση – διευκρίνιση.  </w:t>
      </w:r>
    </w:p>
    <w:p w14:paraId="5D6FCAB7" w14:textId="77777777" w:rsidR="001310A4" w:rsidRDefault="001310A4" w:rsidP="00CA0AA3">
      <w:pPr>
        <w:pStyle w:val="Standard"/>
        <w:spacing w:line="360" w:lineRule="auto"/>
        <w:ind w:left="-993"/>
        <w:rPr>
          <w:rFonts w:cs="Times New Roman"/>
        </w:rPr>
      </w:pPr>
    </w:p>
    <w:p w14:paraId="24C0A387" w14:textId="77777777" w:rsidR="00CA0AA3" w:rsidRPr="00CA0AA3" w:rsidRDefault="00BE26D3" w:rsidP="00D228E0">
      <w:pPr>
        <w:pStyle w:val="Standard"/>
        <w:spacing w:line="360" w:lineRule="auto"/>
        <w:ind w:left="-993"/>
      </w:pPr>
      <w:r w:rsidRPr="00CA0AA3">
        <w:rPr>
          <w:rFonts w:cs="Times New Roman"/>
        </w:rPr>
        <w:t>Με εκτίμηση,</w:t>
      </w:r>
    </w:p>
    <w:p w14:paraId="0D4E2BBE" w14:textId="49906185" w:rsidR="001310A4" w:rsidRDefault="000830F6" w:rsidP="00CA0AA3">
      <w:pPr>
        <w:spacing w:line="360" w:lineRule="auto"/>
        <w:ind w:left="-992"/>
        <w:rPr>
          <w:sz w:val="24"/>
          <w:szCs w:val="24"/>
          <w:lang w:val="el-GR"/>
        </w:rPr>
      </w:pPr>
      <w:r>
        <w:rPr>
          <w:noProof/>
          <w:sz w:val="24"/>
          <w:szCs w:val="24"/>
          <w:lang w:val="el-GR"/>
        </w:rPr>
        <w:drawing>
          <wp:inline distT="0" distB="0" distL="0" distR="0" wp14:anchorId="4DBD96BC" wp14:editId="5CEB4A5B">
            <wp:extent cx="1476375" cy="94297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6375" cy="942975"/>
                    </a:xfrm>
                    <a:prstGeom prst="rect">
                      <a:avLst/>
                    </a:prstGeom>
                    <a:noFill/>
                  </pic:spPr>
                </pic:pic>
              </a:graphicData>
            </a:graphic>
          </wp:inline>
        </w:drawing>
      </w:r>
    </w:p>
    <w:p w14:paraId="0AF0C642" w14:textId="77777777" w:rsidR="00CA0AA3" w:rsidRPr="00CA0AA3" w:rsidRDefault="00CA0AA3" w:rsidP="00CA0AA3">
      <w:pPr>
        <w:spacing w:line="360" w:lineRule="auto"/>
        <w:ind w:left="-992"/>
        <w:rPr>
          <w:sz w:val="24"/>
          <w:szCs w:val="24"/>
          <w:lang w:val="el-GR"/>
        </w:rPr>
      </w:pPr>
      <w:r w:rsidRPr="00CA0AA3">
        <w:rPr>
          <w:sz w:val="24"/>
          <w:szCs w:val="24"/>
          <w:lang w:val="el-GR"/>
        </w:rPr>
        <w:t xml:space="preserve">Σφακιανάκης </w:t>
      </w:r>
      <w:r w:rsidR="006000E5">
        <w:rPr>
          <w:sz w:val="24"/>
          <w:szCs w:val="24"/>
          <w:lang w:val="el-GR"/>
        </w:rPr>
        <w:t xml:space="preserve"> </w:t>
      </w:r>
      <w:r w:rsidR="000F5904">
        <w:rPr>
          <w:sz w:val="24"/>
          <w:szCs w:val="24"/>
          <w:lang w:val="el-GR"/>
        </w:rPr>
        <w:t>Κωνσταντίνος</w:t>
      </w:r>
      <w:r w:rsidR="006000E5">
        <w:rPr>
          <w:sz w:val="24"/>
          <w:szCs w:val="24"/>
          <w:lang w:val="el-GR"/>
        </w:rPr>
        <w:t>,</w:t>
      </w:r>
    </w:p>
    <w:p w14:paraId="51F28839" w14:textId="77777777" w:rsidR="00D324E4" w:rsidRDefault="000F5904" w:rsidP="00CA0AA3">
      <w:pPr>
        <w:spacing w:line="360" w:lineRule="auto"/>
        <w:ind w:left="-992"/>
        <w:rPr>
          <w:sz w:val="24"/>
          <w:szCs w:val="24"/>
          <w:lang w:val="el-GR"/>
        </w:rPr>
      </w:pPr>
      <w:r>
        <w:rPr>
          <w:sz w:val="24"/>
          <w:szCs w:val="24"/>
          <w:lang w:val="el-GR"/>
        </w:rPr>
        <w:t>Ηλεκτρολόγος μηχανικός ΤΕ</w:t>
      </w:r>
    </w:p>
    <w:p w14:paraId="6060E007" w14:textId="60137A13" w:rsidR="00D324E4" w:rsidRPr="00177241" w:rsidRDefault="00D324E4" w:rsidP="00177241">
      <w:pPr>
        <w:spacing w:line="360" w:lineRule="auto"/>
        <w:ind w:left="-992"/>
        <w:rPr>
          <w:sz w:val="24"/>
          <w:szCs w:val="24"/>
          <w:lang w:val="el-GR"/>
        </w:rPr>
      </w:pPr>
      <w:r>
        <w:rPr>
          <w:sz w:val="24"/>
          <w:szCs w:val="24"/>
          <w:lang w:val="el-GR"/>
        </w:rPr>
        <w:br w:type="page"/>
      </w:r>
      <w:r w:rsidR="000830F6">
        <w:rPr>
          <w:noProof/>
          <w:sz w:val="24"/>
          <w:szCs w:val="24"/>
          <w:lang w:val="el-GR"/>
        </w:rPr>
        <w:lastRenderedPageBreak/>
        <w:drawing>
          <wp:inline distT="0" distB="0" distL="0" distR="0" wp14:anchorId="7DCEC95B" wp14:editId="770042E6">
            <wp:extent cx="5267325" cy="74580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7458075"/>
                    </a:xfrm>
                    <a:prstGeom prst="rect">
                      <a:avLst/>
                    </a:prstGeom>
                    <a:noFill/>
                    <a:ln>
                      <a:noFill/>
                    </a:ln>
                  </pic:spPr>
                </pic:pic>
              </a:graphicData>
            </a:graphic>
          </wp:inline>
        </w:drawing>
      </w:r>
    </w:p>
    <w:p w14:paraId="7F7F46E7" w14:textId="77777777" w:rsidR="0055463E" w:rsidRPr="0055463E" w:rsidRDefault="003E2D46" w:rsidP="0055463E">
      <w:pPr>
        <w:pStyle w:val="Title"/>
        <w:rPr>
          <w:u w:val="single"/>
          <w:lang w:val="el-GR"/>
        </w:rPr>
      </w:pPr>
      <w:r>
        <w:rPr>
          <w:sz w:val="24"/>
          <w:szCs w:val="24"/>
          <w:lang w:val="el-GR"/>
        </w:rPr>
        <w:br w:type="page"/>
      </w:r>
      <w:r w:rsidR="0055463E">
        <w:rPr>
          <w:u w:val="single"/>
          <w:lang w:val="el-GR"/>
        </w:rPr>
        <w:lastRenderedPageBreak/>
        <w:t>ΕΡΑΣΙΕΣ ΣΥΝΤΗΡΗΣΗΣ</w:t>
      </w:r>
    </w:p>
    <w:p w14:paraId="50D00E5E" w14:textId="77777777" w:rsidR="000A4AE4" w:rsidRDefault="000A4AE4" w:rsidP="000A4AE4">
      <w:pPr>
        <w:rPr>
          <w:lang w:val="el-GR"/>
        </w:rPr>
      </w:pPr>
    </w:p>
    <w:p w14:paraId="58C40F21" w14:textId="77777777" w:rsidR="000A4AE4" w:rsidRPr="000A4AE4" w:rsidRDefault="000A4AE4" w:rsidP="000A4AE4">
      <w:pPr>
        <w:rPr>
          <w:lang w:val="el-GR"/>
        </w:rPr>
      </w:pPr>
    </w:p>
    <w:p w14:paraId="74853CCD" w14:textId="77777777" w:rsidR="0055463E" w:rsidRPr="0055463E" w:rsidRDefault="0055463E" w:rsidP="003D1499">
      <w:pPr>
        <w:numPr>
          <w:ilvl w:val="0"/>
          <w:numId w:val="3"/>
        </w:numPr>
        <w:rPr>
          <w:b/>
          <w:sz w:val="24"/>
          <w:szCs w:val="24"/>
          <w:lang w:val="en-US"/>
        </w:rPr>
      </w:pPr>
      <w:r w:rsidRPr="0055463E">
        <w:rPr>
          <w:b/>
          <w:sz w:val="24"/>
          <w:szCs w:val="24"/>
          <w:lang w:val="en-US"/>
        </w:rPr>
        <w:t>ΓΕΝΙΚΗ ΣΥΝΤΗΡΗΣΗ</w:t>
      </w:r>
    </w:p>
    <w:p w14:paraId="367A802E" w14:textId="77777777" w:rsidR="0055463E" w:rsidRPr="0055463E" w:rsidRDefault="0055463E" w:rsidP="003D1499">
      <w:pPr>
        <w:numPr>
          <w:ilvl w:val="1"/>
          <w:numId w:val="3"/>
        </w:numPr>
        <w:tabs>
          <w:tab w:val="left" w:pos="567"/>
        </w:tabs>
        <w:ind w:left="360" w:firstLine="0"/>
        <w:rPr>
          <w:sz w:val="24"/>
          <w:szCs w:val="24"/>
          <w:lang w:val="el-GR"/>
        </w:rPr>
      </w:pPr>
      <w:r w:rsidRPr="0055463E">
        <w:rPr>
          <w:b/>
          <w:sz w:val="24"/>
          <w:szCs w:val="24"/>
          <w:lang w:val="el-GR"/>
        </w:rPr>
        <w:t xml:space="preserve">   </w:t>
      </w:r>
      <w:r w:rsidRPr="0055463E">
        <w:rPr>
          <w:sz w:val="24"/>
          <w:szCs w:val="24"/>
          <w:lang w:val="el-GR"/>
        </w:rPr>
        <w:t>Καθαριότητα στους χώρους Μ/Σ, κυψέλης Μ.Τ</w:t>
      </w:r>
    </w:p>
    <w:p w14:paraId="14943A5B" w14:textId="77777777" w:rsidR="0055463E" w:rsidRPr="0055463E" w:rsidRDefault="0055463E" w:rsidP="003D1499">
      <w:pPr>
        <w:numPr>
          <w:ilvl w:val="1"/>
          <w:numId w:val="3"/>
        </w:numPr>
        <w:tabs>
          <w:tab w:val="left" w:pos="567"/>
        </w:tabs>
        <w:ind w:left="360" w:firstLine="0"/>
        <w:rPr>
          <w:sz w:val="24"/>
          <w:szCs w:val="24"/>
          <w:lang w:val="el-GR"/>
        </w:rPr>
      </w:pPr>
      <w:r w:rsidRPr="0055463E">
        <w:rPr>
          <w:sz w:val="24"/>
          <w:szCs w:val="24"/>
          <w:lang w:val="el-GR"/>
        </w:rPr>
        <w:t xml:space="preserve">   Έλεγχος ύπαρξης πυροσβεστήρων στο χώρο του Υ/Σ</w:t>
      </w:r>
    </w:p>
    <w:p w14:paraId="158F8024" w14:textId="77777777" w:rsidR="0055463E" w:rsidRPr="0055463E" w:rsidRDefault="0055463E" w:rsidP="003D1499">
      <w:pPr>
        <w:numPr>
          <w:ilvl w:val="1"/>
          <w:numId w:val="3"/>
        </w:numPr>
        <w:tabs>
          <w:tab w:val="left" w:pos="567"/>
        </w:tabs>
        <w:ind w:left="360" w:firstLine="0"/>
        <w:rPr>
          <w:sz w:val="24"/>
          <w:szCs w:val="24"/>
          <w:lang w:val="en-US"/>
        </w:rPr>
      </w:pPr>
      <w:r w:rsidRPr="0055463E">
        <w:rPr>
          <w:sz w:val="24"/>
          <w:szCs w:val="24"/>
          <w:lang w:val="el-GR"/>
        </w:rPr>
        <w:t xml:space="preserve">   </w:t>
      </w:r>
      <w:r w:rsidRPr="0055463E">
        <w:rPr>
          <w:sz w:val="24"/>
          <w:szCs w:val="24"/>
          <w:lang w:val="en-US"/>
        </w:rPr>
        <w:t>Έλεγχος  αερισμο</w:t>
      </w:r>
      <w:r w:rsidRPr="0055463E">
        <w:rPr>
          <w:sz w:val="24"/>
          <w:szCs w:val="24"/>
        </w:rPr>
        <w:t>ύ</w:t>
      </w:r>
      <w:r w:rsidRPr="0055463E">
        <w:rPr>
          <w:sz w:val="24"/>
          <w:szCs w:val="24"/>
          <w:lang w:val="en-US"/>
        </w:rPr>
        <w:t xml:space="preserve">  Υ/Σ</w:t>
      </w:r>
    </w:p>
    <w:p w14:paraId="3D3398B4" w14:textId="77777777" w:rsidR="0055463E" w:rsidRPr="0055463E" w:rsidRDefault="0055463E" w:rsidP="003D1499">
      <w:pPr>
        <w:numPr>
          <w:ilvl w:val="1"/>
          <w:numId w:val="3"/>
        </w:numPr>
        <w:tabs>
          <w:tab w:val="left" w:pos="567"/>
        </w:tabs>
        <w:ind w:left="360" w:firstLine="0"/>
        <w:rPr>
          <w:sz w:val="24"/>
          <w:szCs w:val="24"/>
          <w:lang w:val="el-GR"/>
        </w:rPr>
      </w:pPr>
      <w:r w:rsidRPr="0055463E">
        <w:rPr>
          <w:sz w:val="24"/>
          <w:szCs w:val="24"/>
          <w:lang w:val="el-GR"/>
        </w:rPr>
        <w:t xml:space="preserve">   Έλεγχος φωτισμού στον χώρο του Υ/Σ</w:t>
      </w:r>
    </w:p>
    <w:p w14:paraId="7F7610FF" w14:textId="77777777" w:rsidR="0055463E" w:rsidRPr="0055463E" w:rsidRDefault="0055463E" w:rsidP="003D1499">
      <w:pPr>
        <w:numPr>
          <w:ilvl w:val="1"/>
          <w:numId w:val="3"/>
        </w:numPr>
        <w:tabs>
          <w:tab w:val="left" w:pos="567"/>
        </w:tabs>
        <w:ind w:left="360" w:firstLine="0"/>
        <w:rPr>
          <w:sz w:val="24"/>
          <w:szCs w:val="24"/>
        </w:rPr>
      </w:pPr>
      <w:r w:rsidRPr="0055463E">
        <w:rPr>
          <w:sz w:val="24"/>
          <w:szCs w:val="24"/>
          <w:lang w:val="el-GR"/>
        </w:rPr>
        <w:t xml:space="preserve">   </w:t>
      </w:r>
      <w:r w:rsidRPr="0055463E">
        <w:rPr>
          <w:sz w:val="24"/>
          <w:szCs w:val="24"/>
        </w:rPr>
        <w:t>Έλεγχος ύπαρξης πινακίδων κινδύνου</w:t>
      </w:r>
    </w:p>
    <w:p w14:paraId="6F76FE25" w14:textId="77777777" w:rsidR="0055463E" w:rsidRPr="0055463E" w:rsidRDefault="0055463E" w:rsidP="0055463E">
      <w:pPr>
        <w:rPr>
          <w:sz w:val="24"/>
          <w:szCs w:val="24"/>
          <w:lang w:val="en-US"/>
        </w:rPr>
      </w:pPr>
    </w:p>
    <w:p w14:paraId="4300C6DB" w14:textId="77777777" w:rsidR="0055463E" w:rsidRPr="0055463E" w:rsidRDefault="0055463E" w:rsidP="0055463E">
      <w:pPr>
        <w:ind w:left="360"/>
        <w:rPr>
          <w:b/>
          <w:sz w:val="24"/>
          <w:szCs w:val="24"/>
        </w:rPr>
      </w:pPr>
      <w:r w:rsidRPr="0055463E">
        <w:rPr>
          <w:b/>
          <w:sz w:val="24"/>
          <w:szCs w:val="24"/>
        </w:rPr>
        <w:t>2.   ΣΥΝΤΗΡΗΣΗ   ΣΤΗ   ΜΕΣΗ ΤΑΣΗ – ΚΥΨΕΛΗ</w:t>
      </w:r>
    </w:p>
    <w:p w14:paraId="0FD98B50" w14:textId="77777777" w:rsidR="0055463E" w:rsidRPr="0055463E" w:rsidRDefault="0055463E" w:rsidP="003D1499">
      <w:pPr>
        <w:numPr>
          <w:ilvl w:val="0"/>
          <w:numId w:val="4"/>
        </w:numPr>
        <w:tabs>
          <w:tab w:val="clear" w:pos="1080"/>
          <w:tab w:val="num" w:pos="709"/>
        </w:tabs>
        <w:ind w:hanging="720"/>
        <w:rPr>
          <w:sz w:val="24"/>
          <w:szCs w:val="24"/>
          <w:lang w:val="en-US"/>
        </w:rPr>
      </w:pPr>
      <w:r w:rsidRPr="0055463E">
        <w:rPr>
          <w:sz w:val="24"/>
          <w:szCs w:val="24"/>
          <w:lang w:val="en-US"/>
        </w:rPr>
        <w:t>Έλεγχος ακροκιβωτίων εσωτερικού χώρου</w:t>
      </w:r>
    </w:p>
    <w:p w14:paraId="27C2480B" w14:textId="77777777" w:rsidR="0055463E" w:rsidRPr="0055463E" w:rsidRDefault="0055463E" w:rsidP="003D1499">
      <w:pPr>
        <w:numPr>
          <w:ilvl w:val="0"/>
          <w:numId w:val="4"/>
        </w:numPr>
        <w:tabs>
          <w:tab w:val="clear" w:pos="1080"/>
          <w:tab w:val="num" w:pos="709"/>
        </w:tabs>
        <w:ind w:hanging="720"/>
        <w:rPr>
          <w:sz w:val="24"/>
          <w:szCs w:val="24"/>
          <w:lang w:val="en-US"/>
        </w:rPr>
      </w:pPr>
      <w:r w:rsidRPr="0055463E">
        <w:rPr>
          <w:sz w:val="24"/>
          <w:szCs w:val="24"/>
          <w:lang w:val="en-US"/>
        </w:rPr>
        <w:t>Έλεγχος μονωτήρων κυψέλης, καθαρισμός</w:t>
      </w:r>
    </w:p>
    <w:p w14:paraId="63528883" w14:textId="77777777" w:rsidR="0055463E" w:rsidRPr="0055463E" w:rsidRDefault="0055463E" w:rsidP="003D1499">
      <w:pPr>
        <w:numPr>
          <w:ilvl w:val="0"/>
          <w:numId w:val="4"/>
        </w:numPr>
        <w:tabs>
          <w:tab w:val="clear" w:pos="1080"/>
          <w:tab w:val="num" w:pos="709"/>
        </w:tabs>
        <w:ind w:hanging="720"/>
        <w:rPr>
          <w:sz w:val="24"/>
          <w:szCs w:val="24"/>
          <w:lang w:val="en-US"/>
        </w:rPr>
      </w:pPr>
      <w:r w:rsidRPr="0055463E">
        <w:rPr>
          <w:sz w:val="24"/>
          <w:szCs w:val="24"/>
          <w:lang w:val="en-US"/>
        </w:rPr>
        <w:t>Καθαρισμός εξαρτημάτων, επαφών, συσφίξεις ακροδεκτών</w:t>
      </w:r>
    </w:p>
    <w:p w14:paraId="704C0478" w14:textId="77777777" w:rsidR="0055463E" w:rsidRPr="0055463E" w:rsidRDefault="0055463E" w:rsidP="003D1499">
      <w:pPr>
        <w:numPr>
          <w:ilvl w:val="0"/>
          <w:numId w:val="4"/>
        </w:numPr>
        <w:tabs>
          <w:tab w:val="clear" w:pos="1080"/>
          <w:tab w:val="num" w:pos="709"/>
        </w:tabs>
        <w:ind w:hanging="720"/>
        <w:rPr>
          <w:sz w:val="24"/>
          <w:szCs w:val="24"/>
        </w:rPr>
      </w:pPr>
      <w:r w:rsidRPr="0055463E">
        <w:rPr>
          <w:sz w:val="24"/>
          <w:szCs w:val="24"/>
        </w:rPr>
        <w:t xml:space="preserve">Έλεγχος λειτουργίας αφύγρανσης κυψέλης </w:t>
      </w:r>
    </w:p>
    <w:p w14:paraId="2F546B9A" w14:textId="77777777" w:rsidR="0055463E" w:rsidRPr="0055463E" w:rsidRDefault="0055463E" w:rsidP="003D1499">
      <w:pPr>
        <w:numPr>
          <w:ilvl w:val="0"/>
          <w:numId w:val="4"/>
        </w:numPr>
        <w:tabs>
          <w:tab w:val="clear" w:pos="1080"/>
          <w:tab w:val="num" w:pos="709"/>
        </w:tabs>
        <w:ind w:hanging="720"/>
        <w:rPr>
          <w:sz w:val="24"/>
          <w:szCs w:val="24"/>
          <w:lang w:val="el-GR"/>
        </w:rPr>
      </w:pPr>
      <w:r w:rsidRPr="0055463E">
        <w:rPr>
          <w:sz w:val="24"/>
          <w:szCs w:val="24"/>
          <w:lang w:val="el-GR"/>
        </w:rPr>
        <w:t>Μέτρηση μονώσεων καλωδίων Μ.Τ.</w:t>
      </w:r>
    </w:p>
    <w:p w14:paraId="54B0BE19" w14:textId="77777777" w:rsidR="0055463E" w:rsidRPr="0055463E" w:rsidRDefault="0055463E" w:rsidP="0055463E">
      <w:pPr>
        <w:rPr>
          <w:sz w:val="24"/>
          <w:szCs w:val="24"/>
          <w:lang w:val="el-GR"/>
        </w:rPr>
      </w:pPr>
    </w:p>
    <w:p w14:paraId="1B79A60B" w14:textId="77777777" w:rsidR="0055463E" w:rsidRPr="0055463E" w:rsidRDefault="0055463E" w:rsidP="0055463E">
      <w:pPr>
        <w:ind w:left="360"/>
        <w:rPr>
          <w:b/>
          <w:sz w:val="24"/>
          <w:szCs w:val="24"/>
          <w:lang w:val="en-US"/>
        </w:rPr>
      </w:pPr>
      <w:r w:rsidRPr="0055463E">
        <w:rPr>
          <w:b/>
          <w:sz w:val="24"/>
          <w:szCs w:val="24"/>
          <w:lang w:val="en-US"/>
        </w:rPr>
        <w:t>3.ΣΥΝΤΗΡΗΣΗ ΣΤΟ ΜΕΤΑΣΧΗΜΑΤΙΣΤΗ</w:t>
      </w:r>
    </w:p>
    <w:p w14:paraId="24E3A91F" w14:textId="77777777" w:rsidR="0055463E" w:rsidRPr="0055463E" w:rsidRDefault="0055463E" w:rsidP="003D1499">
      <w:pPr>
        <w:numPr>
          <w:ilvl w:val="0"/>
          <w:numId w:val="2"/>
        </w:numPr>
        <w:rPr>
          <w:sz w:val="24"/>
          <w:szCs w:val="24"/>
          <w:lang w:val="en-US"/>
        </w:rPr>
      </w:pPr>
      <w:r w:rsidRPr="0055463E">
        <w:rPr>
          <w:sz w:val="24"/>
          <w:szCs w:val="24"/>
          <w:lang w:val="en-US"/>
        </w:rPr>
        <w:t>Έλεγχος</w:t>
      </w:r>
      <w:r w:rsidRPr="0055463E">
        <w:rPr>
          <w:sz w:val="24"/>
          <w:szCs w:val="24"/>
        </w:rPr>
        <w:t xml:space="preserve"> </w:t>
      </w:r>
      <w:r w:rsidRPr="0055463E">
        <w:rPr>
          <w:sz w:val="24"/>
          <w:szCs w:val="24"/>
          <w:lang w:val="en-US"/>
        </w:rPr>
        <w:t xml:space="preserve"> θερμοκρασίας  Μ/Σ</w:t>
      </w:r>
    </w:p>
    <w:p w14:paraId="4CDBDBC9" w14:textId="77777777" w:rsidR="0055463E" w:rsidRPr="0055463E" w:rsidRDefault="0055463E" w:rsidP="003D1499">
      <w:pPr>
        <w:numPr>
          <w:ilvl w:val="0"/>
          <w:numId w:val="2"/>
        </w:numPr>
        <w:rPr>
          <w:sz w:val="24"/>
          <w:szCs w:val="24"/>
          <w:lang w:val="el-GR"/>
        </w:rPr>
      </w:pPr>
      <w:r w:rsidRPr="0055463E">
        <w:rPr>
          <w:sz w:val="24"/>
          <w:szCs w:val="24"/>
          <w:lang w:val="el-GR"/>
        </w:rPr>
        <w:t>Έλεγχος μονωτήρων Μ.Τ. - Χ.Τ. , καθαρισμός</w:t>
      </w:r>
    </w:p>
    <w:p w14:paraId="298B7979" w14:textId="77777777" w:rsidR="0055463E" w:rsidRPr="0055463E" w:rsidRDefault="0055463E" w:rsidP="003D1499">
      <w:pPr>
        <w:numPr>
          <w:ilvl w:val="0"/>
          <w:numId w:val="2"/>
        </w:numPr>
        <w:rPr>
          <w:sz w:val="24"/>
          <w:szCs w:val="24"/>
        </w:rPr>
      </w:pPr>
      <w:r w:rsidRPr="0055463E">
        <w:rPr>
          <w:sz w:val="24"/>
          <w:szCs w:val="24"/>
        </w:rPr>
        <w:t>Έλεγχος ακροκιβωτίων</w:t>
      </w:r>
    </w:p>
    <w:p w14:paraId="66BFED6C" w14:textId="77777777" w:rsidR="0055463E" w:rsidRPr="0055463E" w:rsidRDefault="0055463E" w:rsidP="003D1499">
      <w:pPr>
        <w:numPr>
          <w:ilvl w:val="0"/>
          <w:numId w:val="2"/>
        </w:numPr>
        <w:rPr>
          <w:sz w:val="24"/>
          <w:szCs w:val="24"/>
          <w:lang w:val="el-GR"/>
        </w:rPr>
      </w:pPr>
      <w:r w:rsidRPr="0055463E">
        <w:rPr>
          <w:sz w:val="24"/>
          <w:szCs w:val="24"/>
          <w:lang w:val="el-GR"/>
        </w:rPr>
        <w:t>Έλεγχος καλής κατάστασης κελύφους Μ/Σ</w:t>
      </w:r>
    </w:p>
    <w:p w14:paraId="6C043999" w14:textId="77777777" w:rsidR="0055463E" w:rsidRPr="0055463E" w:rsidRDefault="0055463E" w:rsidP="003D1499">
      <w:pPr>
        <w:numPr>
          <w:ilvl w:val="0"/>
          <w:numId w:val="2"/>
        </w:numPr>
        <w:rPr>
          <w:sz w:val="24"/>
          <w:szCs w:val="24"/>
        </w:rPr>
      </w:pPr>
      <w:r w:rsidRPr="0055463E">
        <w:rPr>
          <w:sz w:val="24"/>
          <w:szCs w:val="24"/>
        </w:rPr>
        <w:t>Καθαρισμός εξαρτημάτων</w:t>
      </w:r>
      <w:r w:rsidRPr="0055463E">
        <w:rPr>
          <w:sz w:val="24"/>
          <w:szCs w:val="24"/>
          <w:lang w:val="en-US"/>
        </w:rPr>
        <w:t xml:space="preserve"> </w:t>
      </w:r>
      <w:r w:rsidRPr="0055463E">
        <w:rPr>
          <w:sz w:val="24"/>
          <w:szCs w:val="24"/>
        </w:rPr>
        <w:t>,</w:t>
      </w:r>
      <w:r w:rsidRPr="0055463E">
        <w:rPr>
          <w:sz w:val="24"/>
          <w:szCs w:val="24"/>
          <w:lang w:val="en-US"/>
        </w:rPr>
        <w:t xml:space="preserve"> </w:t>
      </w:r>
      <w:r w:rsidRPr="0055463E">
        <w:rPr>
          <w:sz w:val="24"/>
          <w:szCs w:val="24"/>
        </w:rPr>
        <w:t>συσφίξεις ακροδεκτών</w:t>
      </w:r>
    </w:p>
    <w:p w14:paraId="79229BF6" w14:textId="77777777" w:rsidR="0055463E" w:rsidRPr="0055463E" w:rsidRDefault="0055463E" w:rsidP="003D1499">
      <w:pPr>
        <w:numPr>
          <w:ilvl w:val="0"/>
          <w:numId w:val="2"/>
        </w:numPr>
        <w:rPr>
          <w:sz w:val="24"/>
          <w:szCs w:val="24"/>
        </w:rPr>
      </w:pPr>
      <w:r w:rsidRPr="0055463E">
        <w:rPr>
          <w:sz w:val="24"/>
          <w:szCs w:val="24"/>
        </w:rPr>
        <w:t>Μέτρηση τυλιγμάτων Μ/Σ</w:t>
      </w:r>
    </w:p>
    <w:p w14:paraId="3FC63676" w14:textId="77777777" w:rsidR="0055463E" w:rsidRPr="0055463E" w:rsidRDefault="0055463E" w:rsidP="003D1499">
      <w:pPr>
        <w:numPr>
          <w:ilvl w:val="0"/>
          <w:numId w:val="2"/>
        </w:numPr>
        <w:rPr>
          <w:sz w:val="24"/>
          <w:szCs w:val="24"/>
        </w:rPr>
      </w:pPr>
      <w:r w:rsidRPr="0055463E">
        <w:rPr>
          <w:sz w:val="24"/>
          <w:szCs w:val="24"/>
        </w:rPr>
        <w:t>Μέτρηση μονώσεων Μ/Σ</w:t>
      </w:r>
    </w:p>
    <w:p w14:paraId="32241DB7" w14:textId="77777777" w:rsidR="0055463E" w:rsidRPr="0055463E" w:rsidRDefault="0055463E" w:rsidP="003D1499">
      <w:pPr>
        <w:numPr>
          <w:ilvl w:val="0"/>
          <w:numId w:val="2"/>
        </w:numPr>
        <w:rPr>
          <w:sz w:val="24"/>
          <w:szCs w:val="24"/>
        </w:rPr>
      </w:pPr>
      <w:r w:rsidRPr="0055463E">
        <w:rPr>
          <w:sz w:val="24"/>
          <w:szCs w:val="24"/>
        </w:rPr>
        <w:t>Μέτρηση διηλεκτρικής αντοχής ελαίου</w:t>
      </w:r>
    </w:p>
    <w:p w14:paraId="2E94CEF2" w14:textId="77777777" w:rsidR="0055463E" w:rsidRPr="0055463E" w:rsidRDefault="0055463E" w:rsidP="0055463E">
      <w:pPr>
        <w:ind w:left="720"/>
        <w:rPr>
          <w:b/>
          <w:sz w:val="24"/>
          <w:szCs w:val="24"/>
        </w:rPr>
      </w:pPr>
    </w:p>
    <w:p w14:paraId="1DD3EF1C" w14:textId="77777777" w:rsidR="0055463E" w:rsidRPr="0055463E" w:rsidRDefault="0055463E" w:rsidP="0055463E">
      <w:pPr>
        <w:ind w:left="720" w:hanging="360"/>
        <w:rPr>
          <w:sz w:val="24"/>
          <w:szCs w:val="24"/>
        </w:rPr>
      </w:pPr>
    </w:p>
    <w:p w14:paraId="6688CCCD" w14:textId="77777777" w:rsidR="0055463E" w:rsidRPr="0055463E" w:rsidRDefault="0055463E" w:rsidP="0055463E">
      <w:pPr>
        <w:ind w:right="-694"/>
        <w:rPr>
          <w:sz w:val="24"/>
          <w:szCs w:val="24"/>
        </w:rPr>
      </w:pPr>
    </w:p>
    <w:p w14:paraId="2925C731" w14:textId="77777777" w:rsidR="0055463E" w:rsidRPr="0055463E" w:rsidRDefault="0055463E" w:rsidP="0055463E">
      <w:pPr>
        <w:ind w:left="360" w:right="-694"/>
        <w:rPr>
          <w:b/>
          <w:sz w:val="24"/>
          <w:szCs w:val="24"/>
          <w:lang w:val="en-US"/>
        </w:rPr>
      </w:pPr>
      <w:r w:rsidRPr="0055463E">
        <w:rPr>
          <w:b/>
          <w:sz w:val="24"/>
          <w:szCs w:val="24"/>
          <w:lang w:val="en-US"/>
        </w:rPr>
        <w:t>4.</w:t>
      </w:r>
      <w:r w:rsidRPr="0055463E">
        <w:rPr>
          <w:sz w:val="24"/>
          <w:szCs w:val="24"/>
        </w:rPr>
        <w:t xml:space="preserve"> </w:t>
      </w:r>
      <w:r w:rsidRPr="0055463E">
        <w:rPr>
          <w:b/>
          <w:sz w:val="24"/>
          <w:szCs w:val="24"/>
          <w:lang w:val="en-US"/>
        </w:rPr>
        <w:t>ΓΕΙΩΣΕΙΣ- ΠΡΟΣΤΑΣΙΑ</w:t>
      </w:r>
    </w:p>
    <w:p w14:paraId="295759CD" w14:textId="77777777" w:rsidR="0055463E" w:rsidRPr="0055463E" w:rsidRDefault="0055463E" w:rsidP="003D1499">
      <w:pPr>
        <w:numPr>
          <w:ilvl w:val="0"/>
          <w:numId w:val="1"/>
        </w:numPr>
        <w:tabs>
          <w:tab w:val="left" w:pos="720"/>
        </w:tabs>
        <w:ind w:left="360" w:right="-694" w:firstLine="0"/>
        <w:rPr>
          <w:sz w:val="24"/>
          <w:szCs w:val="24"/>
          <w:lang w:val="el-GR"/>
        </w:rPr>
      </w:pPr>
      <w:r w:rsidRPr="0055463E">
        <w:rPr>
          <w:sz w:val="24"/>
          <w:szCs w:val="24"/>
          <w:lang w:val="el-GR"/>
        </w:rPr>
        <w:t>Μέτρηση γείωσης</w:t>
      </w:r>
      <w:r>
        <w:rPr>
          <w:sz w:val="24"/>
          <w:szCs w:val="24"/>
          <w:lang w:val="el-GR"/>
        </w:rPr>
        <w:t>( Εφόσον είναι εφικτή η μέτρηση)</w:t>
      </w:r>
    </w:p>
    <w:p w14:paraId="171CCD64" w14:textId="77777777" w:rsidR="0055463E" w:rsidRPr="0055463E" w:rsidRDefault="0055463E" w:rsidP="003D1499">
      <w:pPr>
        <w:numPr>
          <w:ilvl w:val="0"/>
          <w:numId w:val="1"/>
        </w:numPr>
        <w:tabs>
          <w:tab w:val="left" w:pos="720"/>
        </w:tabs>
        <w:ind w:left="360" w:right="-694" w:firstLine="0"/>
        <w:rPr>
          <w:sz w:val="24"/>
          <w:szCs w:val="24"/>
          <w:lang w:val="en-US"/>
        </w:rPr>
      </w:pPr>
      <w:r w:rsidRPr="0055463E">
        <w:rPr>
          <w:sz w:val="24"/>
          <w:szCs w:val="24"/>
          <w:lang w:val="en-US"/>
        </w:rPr>
        <w:t>Έλεγχος λειτουργίας αυτοματισμού προστασίας</w:t>
      </w:r>
    </w:p>
    <w:p w14:paraId="4700267B" w14:textId="77777777" w:rsidR="00CB0FD5" w:rsidRPr="0055463E" w:rsidRDefault="00CB0FD5" w:rsidP="000A4AE4">
      <w:pPr>
        <w:pStyle w:val="Standard"/>
        <w:spacing w:line="360" w:lineRule="auto"/>
        <w:ind w:left="-993"/>
        <w:jc w:val="both"/>
        <w:rPr>
          <w:rFonts w:cs="Times New Roman"/>
        </w:rPr>
      </w:pPr>
    </w:p>
    <w:p w14:paraId="6BD11C84" w14:textId="77777777" w:rsidR="00CB0FD5" w:rsidRPr="00CB0FD5" w:rsidRDefault="00CB0FD5" w:rsidP="00CB0FD5">
      <w:pPr>
        <w:pStyle w:val="Standard"/>
        <w:spacing w:line="360" w:lineRule="auto"/>
        <w:jc w:val="center"/>
        <w:rPr>
          <w:rFonts w:cs="Times New Roman"/>
        </w:rPr>
      </w:pPr>
    </w:p>
    <w:p w14:paraId="503FDA01" w14:textId="77777777" w:rsidR="00E23194" w:rsidRDefault="00E23194" w:rsidP="00E23194">
      <w:pPr>
        <w:pStyle w:val="Standard"/>
        <w:spacing w:line="360" w:lineRule="auto"/>
        <w:ind w:left="-633"/>
        <w:rPr>
          <w:rFonts w:cs="Times New Roman"/>
        </w:rPr>
      </w:pPr>
    </w:p>
    <w:p w14:paraId="3C9B417D" w14:textId="77777777" w:rsidR="00E23194" w:rsidRDefault="00E23194" w:rsidP="00E23194">
      <w:pPr>
        <w:pStyle w:val="ListParagraph"/>
      </w:pPr>
    </w:p>
    <w:p w14:paraId="2B2C2C2E" w14:textId="77777777" w:rsidR="00E23194" w:rsidRDefault="00E23194" w:rsidP="00E23194">
      <w:pPr>
        <w:pStyle w:val="Standard"/>
        <w:spacing w:line="360" w:lineRule="auto"/>
        <w:ind w:left="-633"/>
        <w:rPr>
          <w:rFonts w:cs="Times New Roman"/>
        </w:rPr>
      </w:pPr>
    </w:p>
    <w:p w14:paraId="58A7BD65" w14:textId="77777777" w:rsidR="00E23194" w:rsidRDefault="00E23194" w:rsidP="00E23194">
      <w:pPr>
        <w:pStyle w:val="Standard"/>
        <w:spacing w:line="360" w:lineRule="auto"/>
        <w:rPr>
          <w:rFonts w:cs="Times New Roman"/>
        </w:rPr>
      </w:pPr>
    </w:p>
    <w:p w14:paraId="3619BFFB" w14:textId="77777777" w:rsidR="00E23194" w:rsidRDefault="00E23194" w:rsidP="00E23194">
      <w:pPr>
        <w:pStyle w:val="Standard"/>
        <w:spacing w:line="360" w:lineRule="auto"/>
        <w:ind w:left="-633"/>
        <w:rPr>
          <w:rFonts w:cs="Times New Roman"/>
        </w:rPr>
      </w:pPr>
    </w:p>
    <w:p w14:paraId="14E6D66E" w14:textId="77777777" w:rsidR="00E23194" w:rsidRDefault="00E23194" w:rsidP="00E23194">
      <w:pPr>
        <w:pStyle w:val="Standard"/>
        <w:spacing w:line="360" w:lineRule="auto"/>
        <w:ind w:left="-633"/>
        <w:rPr>
          <w:rFonts w:cs="Times New Roman"/>
        </w:rPr>
      </w:pPr>
    </w:p>
    <w:p w14:paraId="76BCF00E" w14:textId="77777777" w:rsidR="00E23194" w:rsidRDefault="00E23194" w:rsidP="00E23194">
      <w:pPr>
        <w:pStyle w:val="Standard"/>
        <w:spacing w:line="360" w:lineRule="auto"/>
        <w:rPr>
          <w:rFonts w:cs="Times New Roman"/>
        </w:rPr>
      </w:pPr>
    </w:p>
    <w:p w14:paraId="49524ED5" w14:textId="77777777" w:rsidR="00F66EF6" w:rsidRDefault="00F66EF6" w:rsidP="00F66EF6">
      <w:pPr>
        <w:pStyle w:val="Standard"/>
        <w:spacing w:line="360" w:lineRule="auto"/>
        <w:jc w:val="both"/>
        <w:rPr>
          <w:rFonts w:cs="Times New Roman"/>
        </w:rPr>
      </w:pPr>
    </w:p>
    <w:p w14:paraId="75A7240E" w14:textId="77777777" w:rsidR="0055463E" w:rsidRDefault="0055463E" w:rsidP="0055463E">
      <w:pPr>
        <w:pStyle w:val="Title"/>
        <w:rPr>
          <w:u w:val="single"/>
        </w:rPr>
      </w:pPr>
      <w:r w:rsidRPr="00D56C3A">
        <w:rPr>
          <w:u w:val="single"/>
        </w:rPr>
        <w:t>Κοστολόγηση</w:t>
      </w:r>
    </w:p>
    <w:p w14:paraId="281F35C2" w14:textId="77777777" w:rsidR="0055463E" w:rsidRDefault="0055463E" w:rsidP="0055463E"/>
    <w:p w14:paraId="505E12F1" w14:textId="77777777" w:rsidR="0055463E" w:rsidRPr="0055463E" w:rsidRDefault="0055463E" w:rsidP="0055463E"/>
    <w:tbl>
      <w:tblPr>
        <w:tblW w:w="10042" w:type="dxa"/>
        <w:tblInd w:w="-866" w:type="dxa"/>
        <w:tblLook w:val="04A0" w:firstRow="1" w:lastRow="0" w:firstColumn="1" w:lastColumn="0" w:noHBand="0" w:noVBand="1"/>
      </w:tblPr>
      <w:tblGrid>
        <w:gridCol w:w="800"/>
        <w:gridCol w:w="6553"/>
        <w:gridCol w:w="1348"/>
        <w:gridCol w:w="1589"/>
      </w:tblGrid>
      <w:tr w:rsidR="0055463E" w:rsidRPr="00FA2C54" w14:paraId="3F4565ED" w14:textId="77777777" w:rsidTr="00A33CA2">
        <w:trPr>
          <w:trHeight w:val="315"/>
        </w:trPr>
        <w:tc>
          <w:tcPr>
            <w:tcW w:w="80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44097B9F" w14:textId="77777777" w:rsidR="0055463E" w:rsidRPr="00FA2C54" w:rsidRDefault="0055463E" w:rsidP="00142F1D">
            <w:pPr>
              <w:suppressAutoHyphens w:val="0"/>
              <w:jc w:val="center"/>
              <w:rPr>
                <w:rFonts w:ascii="Calibri" w:hAnsi="Calibri"/>
                <w:color w:val="000000"/>
                <w:sz w:val="22"/>
                <w:szCs w:val="22"/>
                <w:lang w:val="el-GR" w:eastAsia="el-GR"/>
              </w:rPr>
            </w:pPr>
            <w:r w:rsidRPr="00FA2C54">
              <w:rPr>
                <w:rFonts w:ascii="Calibri" w:hAnsi="Calibri"/>
                <w:color w:val="000000"/>
                <w:sz w:val="22"/>
                <w:szCs w:val="22"/>
                <w:lang w:val="el-GR" w:eastAsia="el-GR"/>
              </w:rPr>
              <w:t>Α/Α</w:t>
            </w:r>
          </w:p>
        </w:tc>
        <w:tc>
          <w:tcPr>
            <w:tcW w:w="6553" w:type="dxa"/>
            <w:tcBorders>
              <w:top w:val="single" w:sz="4" w:space="0" w:color="auto"/>
              <w:left w:val="nil"/>
              <w:bottom w:val="single" w:sz="4" w:space="0" w:color="auto"/>
              <w:right w:val="single" w:sz="4" w:space="0" w:color="auto"/>
            </w:tcBorders>
            <w:shd w:val="clear" w:color="000000" w:fill="A5A5A5"/>
            <w:noWrap/>
            <w:vAlign w:val="bottom"/>
            <w:hideMark/>
          </w:tcPr>
          <w:p w14:paraId="3AD854F5" w14:textId="77777777" w:rsidR="0055463E" w:rsidRPr="00FA2C54" w:rsidRDefault="0055463E" w:rsidP="00142F1D">
            <w:pPr>
              <w:suppressAutoHyphens w:val="0"/>
              <w:jc w:val="center"/>
              <w:rPr>
                <w:color w:val="000000"/>
                <w:sz w:val="24"/>
                <w:szCs w:val="24"/>
                <w:lang w:val="el-GR" w:eastAsia="el-GR"/>
              </w:rPr>
            </w:pPr>
            <w:r w:rsidRPr="00FA2C54">
              <w:rPr>
                <w:color w:val="000000"/>
                <w:sz w:val="24"/>
                <w:szCs w:val="24"/>
                <w:lang w:val="el-GR" w:eastAsia="el-GR"/>
              </w:rPr>
              <w:t>ΠΕΡΙΓΡΑΦΗ ΕΞΟΠΛΙΣΜΟΥ - ΕΡΓΑΣΙΕΣ</w:t>
            </w:r>
          </w:p>
        </w:tc>
        <w:tc>
          <w:tcPr>
            <w:tcW w:w="1100" w:type="dxa"/>
            <w:tcBorders>
              <w:top w:val="single" w:sz="4" w:space="0" w:color="auto"/>
              <w:left w:val="nil"/>
              <w:bottom w:val="single" w:sz="4" w:space="0" w:color="auto"/>
              <w:right w:val="single" w:sz="4" w:space="0" w:color="auto"/>
            </w:tcBorders>
            <w:shd w:val="clear" w:color="000000" w:fill="A5A5A5"/>
            <w:noWrap/>
            <w:vAlign w:val="bottom"/>
            <w:hideMark/>
          </w:tcPr>
          <w:p w14:paraId="18401ED0" w14:textId="77777777" w:rsidR="0055463E" w:rsidRPr="00FA2C54" w:rsidRDefault="0055463E" w:rsidP="00142F1D">
            <w:pPr>
              <w:suppressAutoHyphens w:val="0"/>
              <w:jc w:val="center"/>
              <w:rPr>
                <w:rFonts w:ascii="Calibri" w:hAnsi="Calibri"/>
                <w:color w:val="000000"/>
                <w:sz w:val="22"/>
                <w:szCs w:val="22"/>
                <w:lang w:val="el-GR" w:eastAsia="el-GR"/>
              </w:rPr>
            </w:pPr>
            <w:r w:rsidRPr="00FA2C54">
              <w:rPr>
                <w:rFonts w:ascii="Calibri" w:hAnsi="Calibri"/>
                <w:color w:val="000000"/>
                <w:sz w:val="22"/>
                <w:szCs w:val="22"/>
                <w:lang w:val="el-GR" w:eastAsia="el-GR"/>
              </w:rPr>
              <w:t>ΤΕΜ/ΜΕΤΡΑ</w:t>
            </w:r>
          </w:p>
        </w:tc>
        <w:tc>
          <w:tcPr>
            <w:tcW w:w="1589" w:type="dxa"/>
            <w:tcBorders>
              <w:top w:val="single" w:sz="4" w:space="0" w:color="auto"/>
              <w:left w:val="nil"/>
              <w:bottom w:val="single" w:sz="4" w:space="0" w:color="auto"/>
              <w:right w:val="single" w:sz="4" w:space="0" w:color="auto"/>
            </w:tcBorders>
            <w:shd w:val="clear" w:color="000000" w:fill="A5A5A5"/>
            <w:noWrap/>
            <w:vAlign w:val="bottom"/>
            <w:hideMark/>
          </w:tcPr>
          <w:p w14:paraId="6EEAC2F0" w14:textId="77777777" w:rsidR="0055463E" w:rsidRPr="00FA2C54" w:rsidRDefault="0055463E" w:rsidP="00142F1D">
            <w:pPr>
              <w:suppressAutoHyphens w:val="0"/>
              <w:jc w:val="center"/>
              <w:rPr>
                <w:rFonts w:ascii="Calibri" w:hAnsi="Calibri"/>
                <w:color w:val="000000"/>
                <w:sz w:val="22"/>
                <w:szCs w:val="22"/>
                <w:lang w:val="el-GR" w:eastAsia="el-GR"/>
              </w:rPr>
            </w:pPr>
            <w:r w:rsidRPr="00FA2C54">
              <w:rPr>
                <w:rFonts w:ascii="Calibri" w:hAnsi="Calibri"/>
                <w:color w:val="000000"/>
                <w:sz w:val="22"/>
                <w:szCs w:val="22"/>
                <w:lang w:val="el-GR" w:eastAsia="el-GR"/>
              </w:rPr>
              <w:t>ΤΙΜΗ</w:t>
            </w:r>
          </w:p>
        </w:tc>
      </w:tr>
      <w:tr w:rsidR="00142F1D" w:rsidRPr="00FA2C54" w14:paraId="2E09F082" w14:textId="77777777" w:rsidTr="00A33CA2">
        <w:trPr>
          <w:trHeight w:val="315"/>
        </w:trPr>
        <w:tc>
          <w:tcPr>
            <w:tcW w:w="800" w:type="dxa"/>
            <w:tcBorders>
              <w:top w:val="nil"/>
              <w:left w:val="single" w:sz="4" w:space="0" w:color="auto"/>
              <w:bottom w:val="single" w:sz="4" w:space="0" w:color="auto"/>
              <w:right w:val="single" w:sz="4" w:space="0" w:color="auto"/>
            </w:tcBorders>
            <w:noWrap/>
            <w:vAlign w:val="bottom"/>
          </w:tcPr>
          <w:p w14:paraId="64640EEF" w14:textId="77777777" w:rsidR="00142F1D" w:rsidRPr="00CA635C" w:rsidRDefault="00142F1D" w:rsidP="00142F1D">
            <w:pPr>
              <w:suppressAutoHyphens w:val="0"/>
              <w:jc w:val="center"/>
              <w:rPr>
                <w:rFonts w:ascii="Calibri" w:hAnsi="Calibri"/>
                <w:b/>
                <w:color w:val="000000"/>
                <w:sz w:val="22"/>
                <w:szCs w:val="22"/>
                <w:lang w:val="el-GR" w:eastAsia="el-GR"/>
              </w:rPr>
            </w:pPr>
          </w:p>
        </w:tc>
        <w:tc>
          <w:tcPr>
            <w:tcW w:w="6553" w:type="dxa"/>
            <w:tcBorders>
              <w:top w:val="nil"/>
              <w:left w:val="nil"/>
              <w:bottom w:val="single" w:sz="4" w:space="0" w:color="auto"/>
              <w:right w:val="single" w:sz="4" w:space="0" w:color="auto"/>
            </w:tcBorders>
            <w:noWrap/>
            <w:vAlign w:val="bottom"/>
          </w:tcPr>
          <w:p w14:paraId="6D9DDEDB" w14:textId="77777777" w:rsidR="00142F1D" w:rsidRPr="00C34902" w:rsidRDefault="00DF1EDD" w:rsidP="00F417DD">
            <w:pPr>
              <w:suppressAutoHyphens w:val="0"/>
              <w:jc w:val="center"/>
              <w:rPr>
                <w:b/>
                <w:color w:val="000000"/>
                <w:sz w:val="24"/>
                <w:szCs w:val="24"/>
                <w:lang w:val="el-GR" w:eastAsia="el-GR"/>
              </w:rPr>
            </w:pPr>
            <w:r w:rsidRPr="00DF1EDD">
              <w:rPr>
                <w:b/>
                <w:sz w:val="22"/>
                <w:szCs w:val="22"/>
                <w:lang w:val="el-GR"/>
              </w:rPr>
              <w:t xml:space="preserve">Συντήρηση </w:t>
            </w:r>
            <w:r w:rsidR="00605174" w:rsidRPr="00DF1EDD">
              <w:rPr>
                <w:b/>
                <w:sz w:val="22"/>
                <w:szCs w:val="22"/>
                <w:lang w:val="el-GR"/>
              </w:rPr>
              <w:t>υποσταθμ</w:t>
            </w:r>
            <w:r w:rsidR="00605174">
              <w:rPr>
                <w:b/>
                <w:sz w:val="22"/>
                <w:szCs w:val="22"/>
                <w:lang w:val="el-GR"/>
              </w:rPr>
              <w:t>ού</w:t>
            </w:r>
            <w:r w:rsidRPr="00DF1EDD">
              <w:rPr>
                <w:b/>
                <w:sz w:val="22"/>
                <w:szCs w:val="22"/>
                <w:lang w:val="el-GR"/>
              </w:rPr>
              <w:t xml:space="preserve"> μέσης τάσης </w:t>
            </w:r>
            <w:r w:rsidR="00177241">
              <w:rPr>
                <w:b/>
                <w:sz w:val="22"/>
                <w:szCs w:val="22"/>
                <w:lang w:val="el-GR"/>
              </w:rPr>
              <w:t>Μετασχηματιστ</w:t>
            </w:r>
            <w:r w:rsidR="00C34902">
              <w:rPr>
                <w:b/>
                <w:sz w:val="22"/>
                <w:szCs w:val="22"/>
                <w:lang w:val="el-GR"/>
              </w:rPr>
              <w:t>ής</w:t>
            </w:r>
          </w:p>
        </w:tc>
        <w:tc>
          <w:tcPr>
            <w:tcW w:w="1100" w:type="dxa"/>
            <w:tcBorders>
              <w:top w:val="nil"/>
              <w:left w:val="nil"/>
              <w:bottom w:val="single" w:sz="4" w:space="0" w:color="auto"/>
              <w:right w:val="single" w:sz="4" w:space="0" w:color="auto"/>
            </w:tcBorders>
            <w:noWrap/>
            <w:vAlign w:val="bottom"/>
          </w:tcPr>
          <w:p w14:paraId="5C7B774F" w14:textId="77777777" w:rsidR="00142F1D" w:rsidRPr="00F93A94" w:rsidRDefault="00F93A94" w:rsidP="00142F1D">
            <w:pPr>
              <w:suppressAutoHyphens w:val="0"/>
              <w:jc w:val="center"/>
              <w:rPr>
                <w:b/>
                <w:color w:val="000000"/>
                <w:sz w:val="24"/>
                <w:szCs w:val="24"/>
                <w:lang w:val="en-US" w:eastAsia="el-GR"/>
              </w:rPr>
            </w:pPr>
            <w:r>
              <w:rPr>
                <w:b/>
                <w:color w:val="000000"/>
                <w:sz w:val="24"/>
                <w:szCs w:val="24"/>
                <w:lang w:val="en-US" w:eastAsia="el-GR"/>
              </w:rPr>
              <w:t>XXXX</w:t>
            </w:r>
          </w:p>
        </w:tc>
        <w:tc>
          <w:tcPr>
            <w:tcW w:w="1589" w:type="dxa"/>
            <w:tcBorders>
              <w:top w:val="nil"/>
              <w:left w:val="nil"/>
              <w:bottom w:val="single" w:sz="4" w:space="0" w:color="auto"/>
              <w:right w:val="single" w:sz="4" w:space="0" w:color="auto"/>
            </w:tcBorders>
            <w:noWrap/>
            <w:vAlign w:val="bottom"/>
          </w:tcPr>
          <w:p w14:paraId="079D065E" w14:textId="77777777" w:rsidR="00142F1D" w:rsidRDefault="00F93A94" w:rsidP="00F417DD">
            <w:pPr>
              <w:suppressAutoHyphens w:val="0"/>
              <w:ind w:left="-66"/>
              <w:jc w:val="center"/>
              <w:rPr>
                <w:b/>
                <w:color w:val="000000"/>
                <w:sz w:val="24"/>
                <w:szCs w:val="24"/>
                <w:lang w:val="el-GR" w:eastAsia="el-GR"/>
              </w:rPr>
            </w:pPr>
            <w:r>
              <w:rPr>
                <w:b/>
                <w:color w:val="000000"/>
                <w:sz w:val="24"/>
                <w:szCs w:val="24"/>
                <w:lang w:val="en-US" w:eastAsia="el-GR"/>
              </w:rPr>
              <w:t>XXXXX</w:t>
            </w:r>
            <w:r w:rsidR="00142F1D">
              <w:rPr>
                <w:b/>
                <w:color w:val="000000"/>
                <w:sz w:val="24"/>
                <w:szCs w:val="24"/>
                <w:lang w:val="el-GR" w:eastAsia="el-GR"/>
              </w:rPr>
              <w:t xml:space="preserve"> €</w:t>
            </w:r>
          </w:p>
        </w:tc>
      </w:tr>
    </w:tbl>
    <w:p w14:paraId="4E5C7315" w14:textId="77777777" w:rsidR="0055463E" w:rsidRPr="004B1318" w:rsidRDefault="0055463E" w:rsidP="00142F1D">
      <w:pPr>
        <w:ind w:right="-626"/>
        <w:rPr>
          <w:lang w:val="el-GR"/>
        </w:rPr>
      </w:pPr>
      <w:bookmarkStart w:id="0" w:name="_Toc295825494"/>
      <w:r>
        <w:rPr>
          <w:rFonts w:ascii="Cambria" w:hAnsi="Cambria"/>
          <w:b/>
          <w:bCs/>
          <w:kern w:val="28"/>
          <w:sz w:val="32"/>
          <w:szCs w:val="32"/>
          <w:lang w:val="el-GR"/>
        </w:rPr>
        <w:t xml:space="preserve">                                                                             </w:t>
      </w:r>
    </w:p>
    <w:p w14:paraId="4BB7CDE3" w14:textId="77777777" w:rsidR="0055463E" w:rsidRDefault="0055463E" w:rsidP="0055463E">
      <w:pPr>
        <w:pStyle w:val="Title"/>
        <w:rPr>
          <w:lang w:val="el-GR"/>
        </w:rPr>
      </w:pPr>
    </w:p>
    <w:p w14:paraId="65624E76" w14:textId="77777777" w:rsidR="0055463E" w:rsidRDefault="0055463E" w:rsidP="0055463E">
      <w:pPr>
        <w:pStyle w:val="Title"/>
        <w:rPr>
          <w:lang w:val="el-GR"/>
        </w:rPr>
      </w:pPr>
    </w:p>
    <w:p w14:paraId="0768EC46" w14:textId="77777777" w:rsidR="0055463E" w:rsidRDefault="0055463E" w:rsidP="0055463E">
      <w:pPr>
        <w:pStyle w:val="Title"/>
        <w:rPr>
          <w:lang w:val="el-GR"/>
        </w:rPr>
      </w:pPr>
      <w:r w:rsidRPr="00606A20">
        <w:rPr>
          <w:lang w:val="el-GR"/>
        </w:rPr>
        <w:t>Οικονομικοί Όροι</w:t>
      </w:r>
      <w:bookmarkEnd w:id="0"/>
    </w:p>
    <w:p w14:paraId="5F3CE004" w14:textId="77777777" w:rsidR="0055463E" w:rsidRDefault="0055463E" w:rsidP="0055463E">
      <w:pPr>
        <w:rPr>
          <w:lang w:val="el-GR"/>
        </w:rPr>
      </w:pPr>
    </w:p>
    <w:p w14:paraId="3D6AE833" w14:textId="77777777" w:rsidR="0055463E" w:rsidRDefault="0055463E" w:rsidP="0055463E">
      <w:pPr>
        <w:pStyle w:val="Header1"/>
        <w:spacing w:line="360" w:lineRule="auto"/>
        <w:ind w:left="-993"/>
        <w:rPr>
          <w:rFonts w:cs="Times New Roman"/>
        </w:rPr>
      </w:pPr>
    </w:p>
    <w:p w14:paraId="495AB1D6" w14:textId="77777777" w:rsidR="0055463E" w:rsidRPr="00C47CB8" w:rsidRDefault="0055463E" w:rsidP="0055463E">
      <w:pPr>
        <w:pStyle w:val="Header1"/>
        <w:spacing w:line="360" w:lineRule="auto"/>
        <w:ind w:left="-993"/>
        <w:rPr>
          <w:rFonts w:cs="Times New Roman"/>
        </w:rPr>
      </w:pPr>
      <w:r w:rsidRPr="00565530">
        <w:rPr>
          <w:rFonts w:cs="Times New Roman"/>
        </w:rPr>
        <w:t>.</w:t>
      </w:r>
    </w:p>
    <w:p w14:paraId="37653942" w14:textId="77777777" w:rsidR="0055463E" w:rsidRPr="00565530" w:rsidRDefault="0055463E" w:rsidP="0055463E">
      <w:pPr>
        <w:pStyle w:val="Header1"/>
        <w:spacing w:line="360" w:lineRule="auto"/>
        <w:ind w:left="-993"/>
        <w:rPr>
          <w:rFonts w:cs="Times New Roman"/>
        </w:rPr>
      </w:pPr>
      <w:r w:rsidRPr="00565530">
        <w:rPr>
          <w:rFonts w:cs="Times New Roman"/>
        </w:rPr>
        <w:t xml:space="preserve">Στις παραπάνω τιμές δεν περιλαμβάνεται ο Φ.Π.Α. </w:t>
      </w:r>
      <w:r>
        <w:rPr>
          <w:rFonts w:cs="Times New Roman"/>
        </w:rPr>
        <w:t>2</w:t>
      </w:r>
      <w:r w:rsidR="00DF1EDD">
        <w:rPr>
          <w:rFonts w:cs="Times New Roman"/>
        </w:rPr>
        <w:t>4</w:t>
      </w:r>
      <w:r>
        <w:rPr>
          <w:rFonts w:cs="Times New Roman"/>
        </w:rPr>
        <w:t xml:space="preserve"> %</w:t>
      </w:r>
    </w:p>
    <w:p w14:paraId="41525CA3" w14:textId="77777777" w:rsidR="0055463E" w:rsidRPr="00565530" w:rsidRDefault="0055463E" w:rsidP="0055463E">
      <w:pPr>
        <w:pStyle w:val="Header1"/>
        <w:spacing w:line="360" w:lineRule="auto"/>
        <w:rPr>
          <w:rFonts w:cs="Times New Roman"/>
        </w:rPr>
      </w:pPr>
    </w:p>
    <w:p w14:paraId="0FB8B3E2" w14:textId="77777777" w:rsidR="0055463E" w:rsidRPr="00565530" w:rsidRDefault="0055463E" w:rsidP="0055463E">
      <w:pPr>
        <w:pStyle w:val="Header1"/>
        <w:spacing w:line="360" w:lineRule="auto"/>
        <w:ind w:left="-993"/>
        <w:rPr>
          <w:rFonts w:cs="Times New Roman"/>
        </w:rPr>
      </w:pPr>
    </w:p>
    <w:p w14:paraId="3BD99056" w14:textId="77777777" w:rsidR="0055463E" w:rsidRPr="00565530" w:rsidRDefault="0055463E" w:rsidP="0055463E">
      <w:pPr>
        <w:pStyle w:val="Header1"/>
        <w:spacing w:line="360" w:lineRule="auto"/>
        <w:ind w:left="-993"/>
        <w:rPr>
          <w:rFonts w:cs="Times New Roman"/>
        </w:rPr>
      </w:pPr>
      <w:r w:rsidRPr="00565530">
        <w:rPr>
          <w:rFonts w:cs="Times New Roman"/>
        </w:rPr>
        <w:t xml:space="preserve">Ελπίζουμε η προσφορά μας να ανταποκρίνεται στις απαιτήσεις σας. Για οποιαδήποτε περαιτέρω διευκρίνηση ή πληροφορία, παρακαλώ μη διστάσετε να επικοινωνήσετε μαζί μας. </w:t>
      </w:r>
    </w:p>
    <w:p w14:paraId="248305AA" w14:textId="77777777" w:rsidR="007C4E61" w:rsidRDefault="007C4E61" w:rsidP="007C4E61">
      <w:pPr>
        <w:pStyle w:val="Standard"/>
        <w:spacing w:line="360" w:lineRule="auto"/>
        <w:ind w:left="-633"/>
        <w:jc w:val="both"/>
        <w:rPr>
          <w:rFonts w:cs="Times New Roman"/>
        </w:rPr>
      </w:pPr>
    </w:p>
    <w:p w14:paraId="517D1D1A" w14:textId="77777777" w:rsidR="007C4E61" w:rsidRPr="00CB0FD5" w:rsidRDefault="007C4E61" w:rsidP="007C4E61">
      <w:pPr>
        <w:pStyle w:val="ListParagraph"/>
        <w:rPr>
          <w:lang w:val="el-GR"/>
        </w:rPr>
      </w:pPr>
    </w:p>
    <w:p w14:paraId="47D26030" w14:textId="77777777" w:rsidR="007C4E61" w:rsidRDefault="007C4E61" w:rsidP="007C4E61">
      <w:pPr>
        <w:pStyle w:val="Standard"/>
        <w:spacing w:line="360" w:lineRule="auto"/>
        <w:ind w:left="-633"/>
        <w:jc w:val="both"/>
        <w:rPr>
          <w:rFonts w:cs="Times New Roman"/>
        </w:rPr>
      </w:pPr>
    </w:p>
    <w:p w14:paraId="6CC0E0EF" w14:textId="77777777" w:rsidR="007C4E61" w:rsidRDefault="007C4E61" w:rsidP="00DF1EDD">
      <w:pPr>
        <w:pStyle w:val="Header1"/>
        <w:spacing w:line="360" w:lineRule="auto"/>
        <w:rPr>
          <w:rFonts w:cs="Times New Roman"/>
        </w:rPr>
      </w:pPr>
    </w:p>
    <w:p w14:paraId="3E822650" w14:textId="77777777" w:rsidR="007C4E61" w:rsidRDefault="007C4E61" w:rsidP="00565530">
      <w:pPr>
        <w:pStyle w:val="Header1"/>
        <w:spacing w:line="360" w:lineRule="auto"/>
        <w:ind w:left="-993"/>
        <w:rPr>
          <w:rFonts w:cs="Times New Roman"/>
        </w:rPr>
      </w:pPr>
    </w:p>
    <w:p w14:paraId="22049DB6" w14:textId="37EDC00B" w:rsidR="00565530" w:rsidRPr="00565530" w:rsidRDefault="000830F6" w:rsidP="00565530">
      <w:pPr>
        <w:pStyle w:val="Header1"/>
        <w:spacing w:line="360" w:lineRule="auto"/>
        <w:ind w:left="-993"/>
        <w:rPr>
          <w:rFonts w:cs="Times New Roman"/>
        </w:rPr>
      </w:pPr>
      <w:r>
        <w:rPr>
          <w:noProof/>
        </w:rPr>
        <w:drawing>
          <wp:anchor distT="0" distB="0" distL="114300" distR="114300" simplePos="0" relativeHeight="251658240" behindDoc="1" locked="0" layoutInCell="1" allowOverlap="1" wp14:anchorId="010F9695" wp14:editId="1A0BA7BE">
            <wp:simplePos x="0" y="0"/>
            <wp:positionH relativeFrom="column">
              <wp:posOffset>-714375</wp:posOffset>
            </wp:positionH>
            <wp:positionV relativeFrom="paragraph">
              <wp:posOffset>251460</wp:posOffset>
            </wp:positionV>
            <wp:extent cx="1466850" cy="933450"/>
            <wp:effectExtent l="0" t="0" r="0" b="0"/>
            <wp:wrapTight wrapText="bothSides">
              <wp:wrapPolygon edited="0">
                <wp:start x="0" y="0"/>
                <wp:lineTo x="0" y="21159"/>
                <wp:lineTo x="21319" y="21159"/>
                <wp:lineTo x="21319" y="0"/>
                <wp:lineTo x="0" y="0"/>
              </wp:wrapPolygon>
            </wp:wrapTight>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685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565530" w:rsidRPr="00565530">
        <w:rPr>
          <w:rFonts w:cs="Times New Roman"/>
        </w:rPr>
        <w:t>Με εκτίμηση,</w:t>
      </w:r>
    </w:p>
    <w:p w14:paraId="26231002" w14:textId="77777777" w:rsidR="007B3D83" w:rsidRDefault="007B3D83" w:rsidP="00565530">
      <w:pPr>
        <w:pStyle w:val="Header1"/>
        <w:spacing w:line="360" w:lineRule="auto"/>
        <w:ind w:left="-993"/>
        <w:rPr>
          <w:rFonts w:cs="Times New Roman"/>
        </w:rPr>
      </w:pPr>
    </w:p>
    <w:p w14:paraId="2A29DBBE" w14:textId="77777777" w:rsidR="00C2121E" w:rsidRDefault="00C2121E" w:rsidP="00565530">
      <w:pPr>
        <w:pStyle w:val="Header1"/>
        <w:spacing w:line="360" w:lineRule="auto"/>
        <w:ind w:left="-993"/>
        <w:rPr>
          <w:rFonts w:cs="Times New Roman"/>
        </w:rPr>
      </w:pPr>
    </w:p>
    <w:p w14:paraId="22DFD8A6" w14:textId="77777777" w:rsidR="00C2121E" w:rsidRDefault="00C2121E" w:rsidP="00565530">
      <w:pPr>
        <w:pStyle w:val="Header1"/>
        <w:spacing w:line="360" w:lineRule="auto"/>
        <w:ind w:left="-993"/>
        <w:rPr>
          <w:rFonts w:cs="Times New Roman"/>
        </w:rPr>
      </w:pPr>
    </w:p>
    <w:p w14:paraId="00871CDE" w14:textId="77777777" w:rsidR="00C2121E" w:rsidRPr="00565530" w:rsidRDefault="00C2121E" w:rsidP="00565530">
      <w:pPr>
        <w:pStyle w:val="Header1"/>
        <w:spacing w:line="360" w:lineRule="auto"/>
        <w:ind w:left="-993"/>
        <w:rPr>
          <w:rFonts w:cs="Times New Roman"/>
        </w:rPr>
      </w:pPr>
    </w:p>
    <w:p w14:paraId="5A6B2BD7" w14:textId="77777777" w:rsidR="00565530" w:rsidRPr="00565530" w:rsidRDefault="007B3D83" w:rsidP="00565530">
      <w:pPr>
        <w:pStyle w:val="Standard"/>
        <w:spacing w:line="360" w:lineRule="auto"/>
        <w:ind w:left="-993"/>
        <w:rPr>
          <w:rFonts w:cs="Times New Roman"/>
        </w:rPr>
      </w:pPr>
      <w:r>
        <w:rPr>
          <w:rFonts w:cs="Times New Roman"/>
        </w:rPr>
        <w:t xml:space="preserve">Σφακιανάκης Κωνσταντίνος </w:t>
      </w:r>
    </w:p>
    <w:p w14:paraId="5C7DC3FA" w14:textId="77777777" w:rsidR="00565530" w:rsidRPr="00565530" w:rsidRDefault="007B3D83" w:rsidP="00565530">
      <w:pPr>
        <w:pStyle w:val="Standard"/>
        <w:spacing w:line="360" w:lineRule="auto"/>
        <w:ind w:left="-993"/>
        <w:rPr>
          <w:rFonts w:cs="Times New Roman"/>
        </w:rPr>
      </w:pPr>
      <w:r>
        <w:rPr>
          <w:rFonts w:cs="Times New Roman"/>
        </w:rPr>
        <w:t>Ηλεκτρολόγος Μηχανικός ΤΕ</w:t>
      </w:r>
    </w:p>
    <w:p w14:paraId="5FD43033" w14:textId="77777777" w:rsidR="00606A20" w:rsidRPr="00606A20" w:rsidRDefault="00606A20" w:rsidP="00606A20">
      <w:pPr>
        <w:rPr>
          <w:lang w:val="el-GR"/>
        </w:rPr>
      </w:pPr>
    </w:p>
    <w:sectPr w:rsidR="00606A20" w:rsidRPr="00606A20" w:rsidSect="00E22FBB">
      <w:headerReference w:type="default" r:id="rId14"/>
      <w:footerReference w:type="default" r:id="rId15"/>
      <w:footerReference w:type="first" r:id="rId16"/>
      <w:footnotePr>
        <w:pos w:val="beneathText"/>
      </w:footnotePr>
      <w:pgSz w:w="11905" w:h="16837"/>
      <w:pgMar w:top="1440" w:right="18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D841" w14:textId="77777777" w:rsidR="00E41A92" w:rsidRDefault="00E41A92">
      <w:r>
        <w:separator/>
      </w:r>
    </w:p>
  </w:endnote>
  <w:endnote w:type="continuationSeparator" w:id="0">
    <w:p w14:paraId="3F88C4EE" w14:textId="77777777" w:rsidR="00E41A92" w:rsidRDefault="00E4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1"/>
    <w:family w:val="swiss"/>
    <w:pitch w:val="variable"/>
    <w:sig w:usb0="E1002EFF" w:usb1="C000605B" w:usb2="00000029" w:usb3="00000000" w:csb0="000101FF" w:csb1="00000000"/>
  </w:font>
  <w:font w:name="Lucida Sans Unicode">
    <w:panose1 w:val="020B0602030504020204"/>
    <w:charset w:val="A1"/>
    <w:family w:val="swiss"/>
    <w:pitch w:val="variable"/>
    <w:sig w:usb0="80000AFF" w:usb1="0000396B" w:usb2="00000000" w:usb3="00000000" w:csb0="000000B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145A" w14:textId="77777777" w:rsidR="00D77294" w:rsidRPr="00DD0A18" w:rsidRDefault="00D77294">
    <w:pPr>
      <w:jc w:val="center"/>
      <w:rPr>
        <w:b/>
        <w:sz w:val="18"/>
        <w:lang w:val="el-GR"/>
      </w:rPr>
    </w:pPr>
    <w:r>
      <w:rPr>
        <w:b/>
        <w:sz w:val="18"/>
        <w:lang w:val="el-GR"/>
      </w:rPr>
      <w:t>ΚΩΣΤΑΣ Γ. ΣΦΑΚΙΑΝΑΚΗΣ ΚΑΙ ΣΙΑ Ο.Ε.</w:t>
    </w:r>
  </w:p>
  <w:p w14:paraId="15539765" w14:textId="77777777" w:rsidR="00D77294" w:rsidRPr="00BE2475" w:rsidRDefault="00D77294">
    <w:pPr>
      <w:jc w:val="center"/>
      <w:rPr>
        <w:sz w:val="18"/>
        <w:lang w:val="el-GR"/>
      </w:rPr>
    </w:pPr>
    <w:r>
      <w:rPr>
        <w:sz w:val="18"/>
        <w:lang w:val="el-GR"/>
      </w:rPr>
      <w:t>Έδρα: Αντωνίου Καστρινάκη 65, 713 05, Ηράκλειο, Κρήτη</w:t>
    </w:r>
  </w:p>
  <w:p w14:paraId="42E3A7E0" w14:textId="77777777" w:rsidR="00D77294" w:rsidRPr="00E868FA" w:rsidRDefault="0051663E">
    <w:pPr>
      <w:jc w:val="center"/>
      <w:rPr>
        <w:lang w:val="el-GR"/>
      </w:rPr>
    </w:pPr>
    <w:r w:rsidRPr="0051663E">
      <w:rPr>
        <w:sz w:val="18"/>
        <w:lang w:val="el-GR"/>
      </w:rPr>
      <w:t>Τηλέφωνο: 2811 217056 - FAX: 2811 217057 Κινητό : 6977206905-6977230551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1C32" w14:textId="77777777" w:rsidR="00D77294" w:rsidRPr="00DD0A18" w:rsidRDefault="00D77294" w:rsidP="009378B5">
    <w:pPr>
      <w:jc w:val="center"/>
      <w:rPr>
        <w:b/>
        <w:sz w:val="18"/>
        <w:lang w:val="el-GR"/>
      </w:rPr>
    </w:pPr>
    <w:r>
      <w:rPr>
        <w:b/>
        <w:sz w:val="18"/>
        <w:lang w:val="el-GR"/>
      </w:rPr>
      <w:t>ΚΩΣΤΑΣ Γ. ΣΦΑΚΙΑΝΑΚΗΣ ΚΑΙ ΣΙΑ Ο.Ε.</w:t>
    </w:r>
  </w:p>
  <w:p w14:paraId="7883704B" w14:textId="77777777" w:rsidR="00D77294" w:rsidRPr="00BE2475" w:rsidRDefault="00D77294" w:rsidP="009378B5">
    <w:pPr>
      <w:jc w:val="center"/>
      <w:rPr>
        <w:sz w:val="18"/>
        <w:lang w:val="el-GR"/>
      </w:rPr>
    </w:pPr>
    <w:r>
      <w:rPr>
        <w:sz w:val="18"/>
        <w:lang w:val="el-GR"/>
      </w:rPr>
      <w:t>Έδρα: Αντωνίου Καστρινάκη 65, 713 05, Ηράκλειο, Κρήτη</w:t>
    </w:r>
  </w:p>
  <w:p w14:paraId="6577EE0C" w14:textId="77777777" w:rsidR="00D77294" w:rsidRPr="00E868FA" w:rsidRDefault="00D77294" w:rsidP="009378B5">
    <w:pPr>
      <w:jc w:val="center"/>
      <w:rPr>
        <w:sz w:val="18"/>
        <w:lang w:val="el-GR"/>
      </w:rPr>
    </w:pPr>
    <w:r>
      <w:rPr>
        <w:sz w:val="18"/>
        <w:lang w:val="el-GR"/>
      </w:rPr>
      <w:t>Τηλέφωνο</w:t>
    </w:r>
    <w:r w:rsidR="0051663E">
      <w:rPr>
        <w:sz w:val="18"/>
        <w:lang w:val="el-GR"/>
      </w:rPr>
      <w:t xml:space="preserve">: 2811 217056 </w:t>
    </w:r>
    <w:r>
      <w:rPr>
        <w:sz w:val="18"/>
        <w:lang w:val="el-GR"/>
      </w:rPr>
      <w:t>-</w:t>
    </w:r>
    <w:r w:rsidR="0051663E">
      <w:rPr>
        <w:sz w:val="18"/>
        <w:lang w:val="el-GR"/>
      </w:rPr>
      <w:t xml:space="preserve"> </w:t>
    </w:r>
    <w:r>
      <w:rPr>
        <w:sz w:val="18"/>
        <w:lang w:val="en-US"/>
      </w:rPr>
      <w:t>FAX</w:t>
    </w:r>
    <w:r>
      <w:rPr>
        <w:sz w:val="18"/>
        <w:lang w:val="el-GR"/>
      </w:rPr>
      <w:t xml:space="preserve">: 2811 </w:t>
    </w:r>
    <w:r w:rsidR="0051663E">
      <w:rPr>
        <w:sz w:val="18"/>
        <w:lang w:val="el-GR"/>
      </w:rPr>
      <w:t>217057</w:t>
    </w:r>
    <w:r>
      <w:rPr>
        <w:sz w:val="18"/>
        <w:lang w:val="el-GR"/>
      </w:rPr>
      <w:t xml:space="preserve"> Κινητό </w:t>
    </w:r>
    <w:r w:rsidRPr="009378B5">
      <w:rPr>
        <w:sz w:val="18"/>
        <w:lang w:val="el-GR"/>
      </w:rPr>
      <w:t>:</w:t>
    </w:r>
    <w:r>
      <w:rPr>
        <w:sz w:val="18"/>
        <w:lang w:val="el-GR"/>
      </w:rPr>
      <w:t xml:space="preserve"> 6977206905-6977230551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34F8" w14:textId="77777777" w:rsidR="00E41A92" w:rsidRDefault="00E41A92">
      <w:r>
        <w:separator/>
      </w:r>
    </w:p>
  </w:footnote>
  <w:footnote w:type="continuationSeparator" w:id="0">
    <w:p w14:paraId="1875ECFC" w14:textId="77777777" w:rsidR="00E41A92" w:rsidRDefault="00E41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10" w:type="dxa"/>
      <w:tblLayout w:type="fixed"/>
      <w:tblCellMar>
        <w:left w:w="70" w:type="dxa"/>
        <w:right w:w="70" w:type="dxa"/>
      </w:tblCellMar>
      <w:tblLook w:val="0000" w:firstRow="0" w:lastRow="0" w:firstColumn="0" w:lastColumn="0" w:noHBand="0" w:noVBand="0"/>
    </w:tblPr>
    <w:tblGrid>
      <w:gridCol w:w="7200"/>
      <w:gridCol w:w="2976"/>
      <w:gridCol w:w="40"/>
      <w:gridCol w:w="160"/>
    </w:tblGrid>
    <w:tr w:rsidR="00D77294" w14:paraId="0CF653AD" w14:textId="77777777">
      <w:trPr>
        <w:cantSplit/>
        <w:trHeight w:hRule="exact" w:val="438"/>
      </w:trPr>
      <w:tc>
        <w:tcPr>
          <w:tcW w:w="7200" w:type="dxa"/>
          <w:vMerge w:val="restart"/>
        </w:tcPr>
        <w:p w14:paraId="5272FF94" w14:textId="0883DB20" w:rsidR="00D77294" w:rsidRDefault="000830F6">
          <w:pPr>
            <w:pStyle w:val="Header"/>
            <w:snapToGrid w:val="0"/>
            <w:rPr>
              <w:rFonts w:ascii="Arial" w:hAnsi="Arial"/>
              <w:b/>
              <w:sz w:val="32"/>
              <w:lang w:val="el-GR"/>
            </w:rPr>
          </w:pPr>
          <w:r>
            <w:rPr>
              <w:noProof/>
              <w:lang w:val="el-GR" w:eastAsia="el-GR"/>
            </w:rPr>
            <w:drawing>
              <wp:inline distT="0" distB="0" distL="0" distR="0" wp14:anchorId="2578A25C" wp14:editId="0D837DF5">
                <wp:extent cx="2352675" cy="666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2675" cy="666750"/>
                        </a:xfrm>
                        <a:prstGeom prst="rect">
                          <a:avLst/>
                        </a:prstGeom>
                        <a:noFill/>
                        <a:ln>
                          <a:noFill/>
                        </a:ln>
                      </pic:spPr>
                    </pic:pic>
                  </a:graphicData>
                </a:graphic>
              </wp:inline>
            </w:drawing>
          </w:r>
        </w:p>
      </w:tc>
      <w:tc>
        <w:tcPr>
          <w:tcW w:w="3056" w:type="dxa"/>
          <w:gridSpan w:val="3"/>
          <w:tcBorders>
            <w:top w:val="single" w:sz="4" w:space="0" w:color="000000"/>
            <w:left w:val="single" w:sz="4" w:space="0" w:color="000000"/>
            <w:bottom w:val="single" w:sz="4" w:space="0" w:color="000000"/>
            <w:right w:val="single" w:sz="4" w:space="0" w:color="000000"/>
          </w:tcBorders>
          <w:vAlign w:val="center"/>
        </w:tcPr>
        <w:p w14:paraId="20C3A74F" w14:textId="77777777" w:rsidR="00D77294" w:rsidRDefault="00835EAC">
          <w:pPr>
            <w:pStyle w:val="Header"/>
            <w:snapToGrid w:val="0"/>
            <w:jc w:val="center"/>
            <w:rPr>
              <w:rFonts w:ascii="Arial" w:hAnsi="Arial"/>
              <w:b/>
              <w:sz w:val="32"/>
              <w:lang w:val="el-GR"/>
            </w:rPr>
          </w:pPr>
          <w:r>
            <w:rPr>
              <w:rFonts w:ascii="Arial" w:hAnsi="Arial"/>
              <w:b/>
              <w:sz w:val="32"/>
              <w:lang w:val="el-GR"/>
            </w:rPr>
            <w:t>ΠΡΟΣΦΟΡΑ</w:t>
          </w:r>
        </w:p>
      </w:tc>
    </w:tr>
    <w:tr w:rsidR="00D77294" w14:paraId="58829A96" w14:textId="77777777">
      <w:trPr>
        <w:cantSplit/>
      </w:trPr>
      <w:tc>
        <w:tcPr>
          <w:tcW w:w="7200" w:type="dxa"/>
          <w:vMerge/>
        </w:tcPr>
        <w:p w14:paraId="60F4BC62" w14:textId="77777777" w:rsidR="00D77294" w:rsidRDefault="00D77294"/>
      </w:tc>
      <w:tc>
        <w:tcPr>
          <w:tcW w:w="2976" w:type="dxa"/>
          <w:vAlign w:val="center"/>
        </w:tcPr>
        <w:p w14:paraId="27EBDFB5" w14:textId="77777777" w:rsidR="00D77294" w:rsidRDefault="00D77294">
          <w:pPr>
            <w:pStyle w:val="Header"/>
            <w:snapToGrid w:val="0"/>
            <w:jc w:val="center"/>
            <w:rPr>
              <w:rFonts w:ascii="Arial" w:hAnsi="Arial"/>
              <w:b/>
              <w:sz w:val="24"/>
            </w:rPr>
          </w:pPr>
        </w:p>
      </w:tc>
      <w:tc>
        <w:tcPr>
          <w:tcW w:w="40" w:type="dxa"/>
          <w:tcMar>
            <w:left w:w="0" w:type="dxa"/>
            <w:right w:w="0" w:type="dxa"/>
          </w:tcMar>
        </w:tcPr>
        <w:p w14:paraId="1EF1F002" w14:textId="77777777" w:rsidR="00D77294" w:rsidRDefault="00D77294">
          <w:pPr>
            <w:snapToGrid w:val="0"/>
            <w:rPr>
              <w:shd w:val="clear" w:color="auto" w:fill="FFFF00"/>
            </w:rPr>
          </w:pPr>
        </w:p>
      </w:tc>
      <w:tc>
        <w:tcPr>
          <w:tcW w:w="40" w:type="dxa"/>
        </w:tcPr>
        <w:p w14:paraId="42913A9E" w14:textId="77777777" w:rsidR="00D77294" w:rsidRDefault="00D77294">
          <w:pPr>
            <w:snapToGrid w:val="0"/>
            <w:rPr>
              <w:shd w:val="clear" w:color="auto" w:fill="FFFF00"/>
            </w:rPr>
          </w:pPr>
        </w:p>
      </w:tc>
    </w:tr>
    <w:tr w:rsidR="00D77294" w14:paraId="727352DE" w14:textId="77777777">
      <w:trPr>
        <w:cantSplit/>
        <w:trHeight w:val="91"/>
      </w:trPr>
      <w:tc>
        <w:tcPr>
          <w:tcW w:w="7200" w:type="dxa"/>
        </w:tcPr>
        <w:p w14:paraId="25714882" w14:textId="77777777" w:rsidR="00D77294" w:rsidRDefault="00D77294">
          <w:pPr>
            <w:pStyle w:val="Header"/>
            <w:snapToGrid w:val="0"/>
            <w:rPr>
              <w:shd w:val="clear" w:color="auto" w:fill="FFFF00"/>
            </w:rPr>
          </w:pPr>
        </w:p>
      </w:tc>
      <w:tc>
        <w:tcPr>
          <w:tcW w:w="2976" w:type="dxa"/>
        </w:tcPr>
        <w:p w14:paraId="05F758CE" w14:textId="77777777" w:rsidR="00D77294" w:rsidRDefault="00D77294">
          <w:pPr>
            <w:pStyle w:val="Header"/>
            <w:snapToGrid w:val="0"/>
            <w:jc w:val="center"/>
          </w:pPr>
          <w:r>
            <w:t>Σελ</w:t>
          </w:r>
          <w:r>
            <w:rPr>
              <w:lang w:val="el-GR"/>
            </w:rPr>
            <w:t>ίδα</w:t>
          </w:r>
          <w:r>
            <w:t xml:space="preserve"> </w:t>
          </w:r>
          <w:r>
            <w:fldChar w:fldCharType="begin"/>
          </w:r>
          <w:r>
            <w:instrText xml:space="preserve"> PAGE </w:instrText>
          </w:r>
          <w:r>
            <w:fldChar w:fldCharType="separate"/>
          </w:r>
          <w:r w:rsidR="00C911E8">
            <w:rPr>
              <w:noProof/>
            </w:rPr>
            <w:t>7</w:t>
          </w:r>
          <w:r>
            <w:fldChar w:fldCharType="end"/>
          </w:r>
          <w:r>
            <w:t xml:space="preserve"> απ</w:t>
          </w:r>
          <w:r>
            <w:rPr>
              <w:lang w:val="el-GR"/>
            </w:rPr>
            <w:t xml:space="preserve">ό </w:t>
          </w:r>
          <w:r>
            <w:t xml:space="preserve"> </w:t>
          </w:r>
          <w:fldSimple w:instr=" NUMPAGE \*Arabic ">
            <w:r w:rsidR="00C911E8">
              <w:rPr>
                <w:noProof/>
              </w:rPr>
              <w:t>7</w:t>
            </w:r>
          </w:fldSimple>
        </w:p>
      </w:tc>
      <w:tc>
        <w:tcPr>
          <w:tcW w:w="40" w:type="dxa"/>
          <w:tcMar>
            <w:left w:w="0" w:type="dxa"/>
            <w:right w:w="0" w:type="dxa"/>
          </w:tcMar>
        </w:tcPr>
        <w:p w14:paraId="7D168570" w14:textId="77777777" w:rsidR="00D77294" w:rsidRDefault="00D77294">
          <w:pPr>
            <w:snapToGrid w:val="0"/>
          </w:pPr>
        </w:p>
      </w:tc>
      <w:tc>
        <w:tcPr>
          <w:tcW w:w="40" w:type="dxa"/>
        </w:tcPr>
        <w:p w14:paraId="640A1923" w14:textId="77777777" w:rsidR="00D77294" w:rsidRDefault="00D77294">
          <w:pPr>
            <w:snapToGrid w:val="0"/>
          </w:pPr>
        </w:p>
      </w:tc>
    </w:tr>
  </w:tbl>
  <w:p w14:paraId="4D3EF1DA" w14:textId="77777777" w:rsidR="00D77294" w:rsidRDefault="00D77294" w:rsidP="00254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2"/>
    <w:lvl w:ilvl="0">
      <w:start w:val="1"/>
      <w:numFmt w:val="bullet"/>
      <w:lvlText w:val=""/>
      <w:lvlJc w:val="left"/>
      <w:pPr>
        <w:tabs>
          <w:tab w:val="num" w:pos="1080"/>
        </w:tabs>
        <w:ind w:left="1080" w:hanging="360"/>
      </w:pPr>
      <w:rPr>
        <w:rFonts w:ascii="Symbol" w:hAnsi="Symbol"/>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singleLevel"/>
    <w:tmpl w:val="00000004"/>
    <w:name w:val="WW8Num12"/>
    <w:lvl w:ilvl="0">
      <w:start w:val="1"/>
      <w:numFmt w:val="bullet"/>
      <w:lvlText w:val=""/>
      <w:lvlJc w:val="left"/>
      <w:pPr>
        <w:tabs>
          <w:tab w:val="num" w:pos="1080"/>
        </w:tabs>
        <w:ind w:left="1080" w:hanging="360"/>
      </w:pPr>
      <w:rPr>
        <w:rFonts w:ascii="Symbol" w:hAnsi="Symbol"/>
      </w:rPr>
    </w:lvl>
  </w:abstractNum>
  <w:num w:numId="1" w16cid:durableId="1706053076">
    <w:abstractNumId w:val="0"/>
  </w:num>
  <w:num w:numId="2" w16cid:durableId="1990556242">
    <w:abstractNumId w:val="1"/>
  </w:num>
  <w:num w:numId="3" w16cid:durableId="1671104463">
    <w:abstractNumId w:val="2"/>
  </w:num>
  <w:num w:numId="4" w16cid:durableId="106806862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00"/>
  <w:drawingGridVerticalSpacing w:val="0"/>
  <w:displayHorizontalDrawingGridEvery w:val="0"/>
  <w:displayVerticalDrawingGridEvery w:val="0"/>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FA"/>
    <w:rsid w:val="00017A10"/>
    <w:rsid w:val="000254DC"/>
    <w:rsid w:val="00040B79"/>
    <w:rsid w:val="00045B63"/>
    <w:rsid w:val="00063D8D"/>
    <w:rsid w:val="000702A6"/>
    <w:rsid w:val="00070C05"/>
    <w:rsid w:val="00075BF0"/>
    <w:rsid w:val="000830F6"/>
    <w:rsid w:val="0008785D"/>
    <w:rsid w:val="00090969"/>
    <w:rsid w:val="000A4AE4"/>
    <w:rsid w:val="000A7C3E"/>
    <w:rsid w:val="000B4956"/>
    <w:rsid w:val="000D6BF8"/>
    <w:rsid w:val="000E2F56"/>
    <w:rsid w:val="000E5172"/>
    <w:rsid w:val="000F5904"/>
    <w:rsid w:val="00100A2D"/>
    <w:rsid w:val="0010640C"/>
    <w:rsid w:val="001075DD"/>
    <w:rsid w:val="00116512"/>
    <w:rsid w:val="00120790"/>
    <w:rsid w:val="00122250"/>
    <w:rsid w:val="00125A08"/>
    <w:rsid w:val="001310A4"/>
    <w:rsid w:val="00142DAE"/>
    <w:rsid w:val="00142F1D"/>
    <w:rsid w:val="00144F14"/>
    <w:rsid w:val="00146119"/>
    <w:rsid w:val="00146D7E"/>
    <w:rsid w:val="00152074"/>
    <w:rsid w:val="001557E8"/>
    <w:rsid w:val="00160BF9"/>
    <w:rsid w:val="00166AB7"/>
    <w:rsid w:val="001670B3"/>
    <w:rsid w:val="001734B1"/>
    <w:rsid w:val="001740F6"/>
    <w:rsid w:val="00177241"/>
    <w:rsid w:val="00182C3E"/>
    <w:rsid w:val="0019763A"/>
    <w:rsid w:val="001A5DB1"/>
    <w:rsid w:val="001C2C42"/>
    <w:rsid w:val="001D2407"/>
    <w:rsid w:val="001D7A29"/>
    <w:rsid w:val="001E30B0"/>
    <w:rsid w:val="002128AB"/>
    <w:rsid w:val="00232D95"/>
    <w:rsid w:val="00232E53"/>
    <w:rsid w:val="0023575E"/>
    <w:rsid w:val="002423B1"/>
    <w:rsid w:val="00243266"/>
    <w:rsid w:val="00245770"/>
    <w:rsid w:val="00245F9D"/>
    <w:rsid w:val="002479FF"/>
    <w:rsid w:val="0025032B"/>
    <w:rsid w:val="0025056B"/>
    <w:rsid w:val="0025150E"/>
    <w:rsid w:val="002541DF"/>
    <w:rsid w:val="0025423E"/>
    <w:rsid w:val="00276D36"/>
    <w:rsid w:val="00283AAA"/>
    <w:rsid w:val="002872EC"/>
    <w:rsid w:val="002A098B"/>
    <w:rsid w:val="002A1CCE"/>
    <w:rsid w:val="002B1265"/>
    <w:rsid w:val="002B6A36"/>
    <w:rsid w:val="002C07F9"/>
    <w:rsid w:val="002C14BA"/>
    <w:rsid w:val="002C5864"/>
    <w:rsid w:val="002E3C65"/>
    <w:rsid w:val="00303289"/>
    <w:rsid w:val="00303B24"/>
    <w:rsid w:val="003318B9"/>
    <w:rsid w:val="0033424C"/>
    <w:rsid w:val="00336C29"/>
    <w:rsid w:val="00344AB5"/>
    <w:rsid w:val="00351767"/>
    <w:rsid w:val="00354E0E"/>
    <w:rsid w:val="00362BF6"/>
    <w:rsid w:val="00364E43"/>
    <w:rsid w:val="00373276"/>
    <w:rsid w:val="00376D28"/>
    <w:rsid w:val="00384146"/>
    <w:rsid w:val="00386681"/>
    <w:rsid w:val="0038760B"/>
    <w:rsid w:val="00395255"/>
    <w:rsid w:val="003B5232"/>
    <w:rsid w:val="003D1499"/>
    <w:rsid w:val="003D174F"/>
    <w:rsid w:val="003D5D81"/>
    <w:rsid w:val="003D69E7"/>
    <w:rsid w:val="003E01DD"/>
    <w:rsid w:val="003E2D46"/>
    <w:rsid w:val="003F4EC1"/>
    <w:rsid w:val="003F607B"/>
    <w:rsid w:val="0040603A"/>
    <w:rsid w:val="004072D1"/>
    <w:rsid w:val="00416599"/>
    <w:rsid w:val="00423DE4"/>
    <w:rsid w:val="00427E54"/>
    <w:rsid w:val="00435E28"/>
    <w:rsid w:val="00481798"/>
    <w:rsid w:val="00485CF6"/>
    <w:rsid w:val="004A02DC"/>
    <w:rsid w:val="004A78E7"/>
    <w:rsid w:val="004A7F6F"/>
    <w:rsid w:val="004B1318"/>
    <w:rsid w:val="004B2C2C"/>
    <w:rsid w:val="004C067E"/>
    <w:rsid w:val="004C093D"/>
    <w:rsid w:val="004C18C7"/>
    <w:rsid w:val="004D0EC8"/>
    <w:rsid w:val="004D1EA1"/>
    <w:rsid w:val="004D3AC8"/>
    <w:rsid w:val="004E21C2"/>
    <w:rsid w:val="004E4514"/>
    <w:rsid w:val="004E4F10"/>
    <w:rsid w:val="004E504D"/>
    <w:rsid w:val="004F3570"/>
    <w:rsid w:val="004F65F0"/>
    <w:rsid w:val="00500FC8"/>
    <w:rsid w:val="00510D8B"/>
    <w:rsid w:val="0051261D"/>
    <w:rsid w:val="0051663E"/>
    <w:rsid w:val="005204FF"/>
    <w:rsid w:val="00521D6D"/>
    <w:rsid w:val="005234A4"/>
    <w:rsid w:val="00542226"/>
    <w:rsid w:val="0054725F"/>
    <w:rsid w:val="0055463E"/>
    <w:rsid w:val="00564D02"/>
    <w:rsid w:val="00565530"/>
    <w:rsid w:val="00573E1A"/>
    <w:rsid w:val="00577E33"/>
    <w:rsid w:val="005908FD"/>
    <w:rsid w:val="00597C3D"/>
    <w:rsid w:val="005A49B3"/>
    <w:rsid w:val="005C165C"/>
    <w:rsid w:val="005C309A"/>
    <w:rsid w:val="005C48E2"/>
    <w:rsid w:val="005C6248"/>
    <w:rsid w:val="005C768E"/>
    <w:rsid w:val="005C7BB7"/>
    <w:rsid w:val="005D3D00"/>
    <w:rsid w:val="005D45EC"/>
    <w:rsid w:val="005E6E4C"/>
    <w:rsid w:val="005F18ED"/>
    <w:rsid w:val="005F3CA3"/>
    <w:rsid w:val="005F4024"/>
    <w:rsid w:val="006000E5"/>
    <w:rsid w:val="00605174"/>
    <w:rsid w:val="00606A20"/>
    <w:rsid w:val="00610ABD"/>
    <w:rsid w:val="00611DAE"/>
    <w:rsid w:val="00620AFB"/>
    <w:rsid w:val="00623AE5"/>
    <w:rsid w:val="00625B39"/>
    <w:rsid w:val="00631AC8"/>
    <w:rsid w:val="00635B17"/>
    <w:rsid w:val="0063733B"/>
    <w:rsid w:val="006435E0"/>
    <w:rsid w:val="00643C0D"/>
    <w:rsid w:val="00645587"/>
    <w:rsid w:val="00660851"/>
    <w:rsid w:val="006661C4"/>
    <w:rsid w:val="006661F6"/>
    <w:rsid w:val="00667D90"/>
    <w:rsid w:val="006722ED"/>
    <w:rsid w:val="00687D42"/>
    <w:rsid w:val="006960B8"/>
    <w:rsid w:val="006A4362"/>
    <w:rsid w:val="006B02CF"/>
    <w:rsid w:val="006B39D7"/>
    <w:rsid w:val="006B72D6"/>
    <w:rsid w:val="006C0C02"/>
    <w:rsid w:val="006C1FA6"/>
    <w:rsid w:val="006C3342"/>
    <w:rsid w:val="006C421F"/>
    <w:rsid w:val="006F1432"/>
    <w:rsid w:val="006F30A2"/>
    <w:rsid w:val="00705B38"/>
    <w:rsid w:val="00707225"/>
    <w:rsid w:val="00707CDF"/>
    <w:rsid w:val="00713CE5"/>
    <w:rsid w:val="007159F1"/>
    <w:rsid w:val="007200CE"/>
    <w:rsid w:val="007217D0"/>
    <w:rsid w:val="00723B50"/>
    <w:rsid w:val="00733BD7"/>
    <w:rsid w:val="00735574"/>
    <w:rsid w:val="00735645"/>
    <w:rsid w:val="00740162"/>
    <w:rsid w:val="0074531E"/>
    <w:rsid w:val="0074743B"/>
    <w:rsid w:val="00764F04"/>
    <w:rsid w:val="0079363D"/>
    <w:rsid w:val="007936BF"/>
    <w:rsid w:val="007A15F3"/>
    <w:rsid w:val="007A281D"/>
    <w:rsid w:val="007A563E"/>
    <w:rsid w:val="007B3D83"/>
    <w:rsid w:val="007C32FD"/>
    <w:rsid w:val="007C4E61"/>
    <w:rsid w:val="007D5858"/>
    <w:rsid w:val="007F60FF"/>
    <w:rsid w:val="007F6ABC"/>
    <w:rsid w:val="0080365D"/>
    <w:rsid w:val="00807D9E"/>
    <w:rsid w:val="00807F98"/>
    <w:rsid w:val="00816211"/>
    <w:rsid w:val="00816351"/>
    <w:rsid w:val="0082187A"/>
    <w:rsid w:val="00831A57"/>
    <w:rsid w:val="00835139"/>
    <w:rsid w:val="00835EAC"/>
    <w:rsid w:val="00840A2E"/>
    <w:rsid w:val="00843FB9"/>
    <w:rsid w:val="0084496C"/>
    <w:rsid w:val="008473DD"/>
    <w:rsid w:val="0086553C"/>
    <w:rsid w:val="0087244F"/>
    <w:rsid w:val="00872C84"/>
    <w:rsid w:val="008757D9"/>
    <w:rsid w:val="00875F00"/>
    <w:rsid w:val="00883A82"/>
    <w:rsid w:val="008858DA"/>
    <w:rsid w:val="00897123"/>
    <w:rsid w:val="008C7656"/>
    <w:rsid w:val="008C772E"/>
    <w:rsid w:val="008D0194"/>
    <w:rsid w:val="008D0359"/>
    <w:rsid w:val="008D2657"/>
    <w:rsid w:val="008D487C"/>
    <w:rsid w:val="008E14CD"/>
    <w:rsid w:val="008E7157"/>
    <w:rsid w:val="008E717C"/>
    <w:rsid w:val="008F0EFE"/>
    <w:rsid w:val="008F158F"/>
    <w:rsid w:val="008F3CB5"/>
    <w:rsid w:val="008F52C7"/>
    <w:rsid w:val="00900245"/>
    <w:rsid w:val="00900DEE"/>
    <w:rsid w:val="009014E5"/>
    <w:rsid w:val="00901F7D"/>
    <w:rsid w:val="0090207F"/>
    <w:rsid w:val="00917832"/>
    <w:rsid w:val="00921C45"/>
    <w:rsid w:val="00923420"/>
    <w:rsid w:val="00923CA4"/>
    <w:rsid w:val="00931DEB"/>
    <w:rsid w:val="00936398"/>
    <w:rsid w:val="0093768F"/>
    <w:rsid w:val="009378B5"/>
    <w:rsid w:val="009423CF"/>
    <w:rsid w:val="00942B95"/>
    <w:rsid w:val="00943441"/>
    <w:rsid w:val="00947C06"/>
    <w:rsid w:val="00961A4E"/>
    <w:rsid w:val="0096331A"/>
    <w:rsid w:val="00966470"/>
    <w:rsid w:val="0097120E"/>
    <w:rsid w:val="0098320A"/>
    <w:rsid w:val="00991488"/>
    <w:rsid w:val="00991790"/>
    <w:rsid w:val="009A0662"/>
    <w:rsid w:val="009A4599"/>
    <w:rsid w:val="009A7F14"/>
    <w:rsid w:val="009B4017"/>
    <w:rsid w:val="009B4223"/>
    <w:rsid w:val="009B43D0"/>
    <w:rsid w:val="009C4B4D"/>
    <w:rsid w:val="009D3AD8"/>
    <w:rsid w:val="009D479F"/>
    <w:rsid w:val="009D6AC6"/>
    <w:rsid w:val="009E256A"/>
    <w:rsid w:val="009E69F2"/>
    <w:rsid w:val="009F2982"/>
    <w:rsid w:val="00A07E5F"/>
    <w:rsid w:val="00A20252"/>
    <w:rsid w:val="00A211DD"/>
    <w:rsid w:val="00A33CA2"/>
    <w:rsid w:val="00A57E53"/>
    <w:rsid w:val="00A61D1A"/>
    <w:rsid w:val="00A62BD4"/>
    <w:rsid w:val="00A75E3B"/>
    <w:rsid w:val="00A917C9"/>
    <w:rsid w:val="00A91C95"/>
    <w:rsid w:val="00A92D51"/>
    <w:rsid w:val="00AA0A99"/>
    <w:rsid w:val="00AA1120"/>
    <w:rsid w:val="00AB31DF"/>
    <w:rsid w:val="00AB6855"/>
    <w:rsid w:val="00AB7FBE"/>
    <w:rsid w:val="00AC6936"/>
    <w:rsid w:val="00AC7A27"/>
    <w:rsid w:val="00AD36A3"/>
    <w:rsid w:val="00AE343C"/>
    <w:rsid w:val="00AE4B92"/>
    <w:rsid w:val="00AE56F6"/>
    <w:rsid w:val="00AF0ABC"/>
    <w:rsid w:val="00AF67C6"/>
    <w:rsid w:val="00B07397"/>
    <w:rsid w:val="00B124E6"/>
    <w:rsid w:val="00B23266"/>
    <w:rsid w:val="00B36144"/>
    <w:rsid w:val="00B413E1"/>
    <w:rsid w:val="00B47DB8"/>
    <w:rsid w:val="00B54D73"/>
    <w:rsid w:val="00B60501"/>
    <w:rsid w:val="00B72D0D"/>
    <w:rsid w:val="00B80CBF"/>
    <w:rsid w:val="00B81526"/>
    <w:rsid w:val="00B85CD8"/>
    <w:rsid w:val="00B8680B"/>
    <w:rsid w:val="00B90CCF"/>
    <w:rsid w:val="00BA2088"/>
    <w:rsid w:val="00BA6ACC"/>
    <w:rsid w:val="00BD0821"/>
    <w:rsid w:val="00BD59C8"/>
    <w:rsid w:val="00BE2475"/>
    <w:rsid w:val="00BE26D3"/>
    <w:rsid w:val="00BE546B"/>
    <w:rsid w:val="00BE6C9F"/>
    <w:rsid w:val="00BF1E9E"/>
    <w:rsid w:val="00BF41C3"/>
    <w:rsid w:val="00BF71E5"/>
    <w:rsid w:val="00C03983"/>
    <w:rsid w:val="00C04B54"/>
    <w:rsid w:val="00C07CEB"/>
    <w:rsid w:val="00C10461"/>
    <w:rsid w:val="00C147C4"/>
    <w:rsid w:val="00C1559F"/>
    <w:rsid w:val="00C20239"/>
    <w:rsid w:val="00C2121E"/>
    <w:rsid w:val="00C30C12"/>
    <w:rsid w:val="00C3235D"/>
    <w:rsid w:val="00C34451"/>
    <w:rsid w:val="00C34902"/>
    <w:rsid w:val="00C35331"/>
    <w:rsid w:val="00C44195"/>
    <w:rsid w:val="00C45273"/>
    <w:rsid w:val="00C47CB8"/>
    <w:rsid w:val="00C5060F"/>
    <w:rsid w:val="00C56CEB"/>
    <w:rsid w:val="00C656E8"/>
    <w:rsid w:val="00C67C38"/>
    <w:rsid w:val="00C73DEA"/>
    <w:rsid w:val="00C8044B"/>
    <w:rsid w:val="00C80A1F"/>
    <w:rsid w:val="00C80AB4"/>
    <w:rsid w:val="00C8249A"/>
    <w:rsid w:val="00C84D52"/>
    <w:rsid w:val="00C911E8"/>
    <w:rsid w:val="00C95482"/>
    <w:rsid w:val="00CA0AA3"/>
    <w:rsid w:val="00CA45E1"/>
    <w:rsid w:val="00CA635C"/>
    <w:rsid w:val="00CB0FD5"/>
    <w:rsid w:val="00CB1DB9"/>
    <w:rsid w:val="00CD4263"/>
    <w:rsid w:val="00CD4D08"/>
    <w:rsid w:val="00CE3708"/>
    <w:rsid w:val="00CE4722"/>
    <w:rsid w:val="00CE6366"/>
    <w:rsid w:val="00CE6DE7"/>
    <w:rsid w:val="00CE7896"/>
    <w:rsid w:val="00CF3FC8"/>
    <w:rsid w:val="00CF4477"/>
    <w:rsid w:val="00CF46C6"/>
    <w:rsid w:val="00CF4790"/>
    <w:rsid w:val="00D01EFF"/>
    <w:rsid w:val="00D10B13"/>
    <w:rsid w:val="00D16257"/>
    <w:rsid w:val="00D1742F"/>
    <w:rsid w:val="00D228E0"/>
    <w:rsid w:val="00D324E4"/>
    <w:rsid w:val="00D41B78"/>
    <w:rsid w:val="00D543A7"/>
    <w:rsid w:val="00D56C3A"/>
    <w:rsid w:val="00D645F6"/>
    <w:rsid w:val="00D64A6E"/>
    <w:rsid w:val="00D77294"/>
    <w:rsid w:val="00D934B8"/>
    <w:rsid w:val="00D95B8F"/>
    <w:rsid w:val="00DB1212"/>
    <w:rsid w:val="00DB1C3E"/>
    <w:rsid w:val="00DB2DE6"/>
    <w:rsid w:val="00DB6563"/>
    <w:rsid w:val="00DC74F5"/>
    <w:rsid w:val="00DD0A18"/>
    <w:rsid w:val="00DD14E4"/>
    <w:rsid w:val="00DF0A9B"/>
    <w:rsid w:val="00DF1EDD"/>
    <w:rsid w:val="00DF214D"/>
    <w:rsid w:val="00E22FBB"/>
    <w:rsid w:val="00E23194"/>
    <w:rsid w:val="00E34E31"/>
    <w:rsid w:val="00E3545F"/>
    <w:rsid w:val="00E41A92"/>
    <w:rsid w:val="00E423B3"/>
    <w:rsid w:val="00E42CBC"/>
    <w:rsid w:val="00E43BAF"/>
    <w:rsid w:val="00E440C5"/>
    <w:rsid w:val="00E51ADF"/>
    <w:rsid w:val="00E52A69"/>
    <w:rsid w:val="00E62FD0"/>
    <w:rsid w:val="00E65C08"/>
    <w:rsid w:val="00E71D7A"/>
    <w:rsid w:val="00E74EFD"/>
    <w:rsid w:val="00E750AB"/>
    <w:rsid w:val="00E77DD5"/>
    <w:rsid w:val="00E868FA"/>
    <w:rsid w:val="00EA1C63"/>
    <w:rsid w:val="00EA3A2D"/>
    <w:rsid w:val="00EB2739"/>
    <w:rsid w:val="00EB48D9"/>
    <w:rsid w:val="00EB6087"/>
    <w:rsid w:val="00EC21E5"/>
    <w:rsid w:val="00ED6C61"/>
    <w:rsid w:val="00EF027B"/>
    <w:rsid w:val="00EF1F59"/>
    <w:rsid w:val="00EF646B"/>
    <w:rsid w:val="00F02DD8"/>
    <w:rsid w:val="00F14374"/>
    <w:rsid w:val="00F35A76"/>
    <w:rsid w:val="00F417DD"/>
    <w:rsid w:val="00F4498C"/>
    <w:rsid w:val="00F458E1"/>
    <w:rsid w:val="00F53F4A"/>
    <w:rsid w:val="00F55599"/>
    <w:rsid w:val="00F571F7"/>
    <w:rsid w:val="00F5787A"/>
    <w:rsid w:val="00F64CD6"/>
    <w:rsid w:val="00F66305"/>
    <w:rsid w:val="00F66EF6"/>
    <w:rsid w:val="00F7370C"/>
    <w:rsid w:val="00F7412F"/>
    <w:rsid w:val="00F80800"/>
    <w:rsid w:val="00F833A9"/>
    <w:rsid w:val="00F8798B"/>
    <w:rsid w:val="00F87CBD"/>
    <w:rsid w:val="00F93A94"/>
    <w:rsid w:val="00FA2C54"/>
    <w:rsid w:val="00FA6976"/>
    <w:rsid w:val="00FB5655"/>
    <w:rsid w:val="00FB69D7"/>
    <w:rsid w:val="00FC69CA"/>
    <w:rsid w:val="00FD14D3"/>
    <w:rsid w:val="00FF4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2B17"/>
  <w15:chartTrackingRefBased/>
  <w15:docId w15:val="{2BB7E7B9-79D9-4EAA-898E-B752D790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sz w:val="20"/>
    </w:rPr>
  </w:style>
  <w:style w:type="character" w:customStyle="1" w:styleId="1">
    <w:name w:val="Προεπιλεγμένη γραμματοσειρά1"/>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DefaultParagraphFont1">
    <w:name w:val="Default Paragraph Font1"/>
  </w:style>
  <w:style w:type="character" w:styleId="Hyperlink">
    <w:name w:val="Hyperlink"/>
    <w:uiPriority w:val="99"/>
    <w:rPr>
      <w:color w:val="0000FF"/>
      <w:u w:val="single"/>
    </w:rPr>
  </w:style>
  <w:style w:type="character" w:styleId="FollowedHyperlink">
    <w:name w:val="FollowedHyperlink"/>
    <w:semiHidden/>
    <w:rPr>
      <w:color w:val="800000"/>
      <w:u w:val="single"/>
    </w:rPr>
  </w:style>
  <w:style w:type="paragraph" w:customStyle="1" w:styleId="a">
    <w:name w:val="Επικεφαλίδα"/>
    <w:basedOn w:val="Normal"/>
    <w:next w:val="BodyText"/>
    <w:pPr>
      <w:keepNext/>
      <w:spacing w:before="240" w:after="120"/>
    </w:pPr>
    <w:rPr>
      <w:rFonts w:ascii="Arial" w:eastAsia="MS Mincho"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2">
    <w:name w:val="Λεζάντα2"/>
    <w:basedOn w:val="Normal"/>
    <w:pPr>
      <w:suppressLineNumbers/>
      <w:spacing w:before="120" w:after="120"/>
    </w:pPr>
    <w:rPr>
      <w:rFonts w:cs="Tahoma"/>
      <w:i/>
      <w:iCs/>
      <w:sz w:val="24"/>
      <w:szCs w:val="24"/>
    </w:rPr>
  </w:style>
  <w:style w:type="paragraph" w:customStyle="1" w:styleId="a0">
    <w:name w:val="Ευρετήριο"/>
    <w:basedOn w:val="Normal"/>
    <w:pPr>
      <w:suppressLineNumbers/>
    </w:pPr>
    <w:rPr>
      <w:rFonts w:cs="Tahoma"/>
    </w:rPr>
  </w:style>
  <w:style w:type="paragraph" w:customStyle="1" w:styleId="10">
    <w:name w:val="Λεζάντα1"/>
    <w:basedOn w:val="Normal"/>
    <w:pPr>
      <w:suppressLineNumbers/>
      <w:spacing w:before="120" w:after="120"/>
    </w:pPr>
    <w:rPr>
      <w:rFonts w:cs="Tahoma"/>
      <w:i/>
      <w:iCs/>
      <w:sz w:val="24"/>
      <w:szCs w:val="24"/>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customStyle="1" w:styleId="Caption1">
    <w:name w:val="Caption1"/>
    <w:basedOn w:val="Normal"/>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a1">
    <w:name w:val="Περιεχόμενα πίνακα"/>
    <w:basedOn w:val="Normal"/>
    <w:pPr>
      <w:suppressLineNumbers/>
    </w:pPr>
  </w:style>
  <w:style w:type="paragraph" w:customStyle="1" w:styleId="a2">
    <w:name w:val="Επικεφαλίδα πίνακα"/>
    <w:basedOn w:val="a1"/>
    <w:pPr>
      <w:jc w:val="center"/>
    </w:pPr>
    <w:rPr>
      <w:b/>
      <w:bCs/>
    </w:rPr>
  </w:style>
  <w:style w:type="paragraph" w:styleId="NoSpacing">
    <w:name w:val="No Spacing"/>
    <w:link w:val="NoSpacingChar"/>
    <w:uiPriority w:val="1"/>
    <w:qFormat/>
    <w:rsid w:val="00E22FBB"/>
    <w:rPr>
      <w:rFonts w:ascii="Calibri" w:hAnsi="Calibri"/>
      <w:sz w:val="22"/>
      <w:szCs w:val="22"/>
      <w:lang w:val="el-GR" w:eastAsia="en-US"/>
    </w:rPr>
  </w:style>
  <w:style w:type="character" w:customStyle="1" w:styleId="NoSpacingChar">
    <w:name w:val="No Spacing Char"/>
    <w:link w:val="NoSpacing"/>
    <w:uiPriority w:val="1"/>
    <w:rsid w:val="00E22FBB"/>
    <w:rPr>
      <w:rFonts w:ascii="Calibri" w:hAnsi="Calibri"/>
      <w:sz w:val="22"/>
      <w:szCs w:val="22"/>
      <w:lang w:val="el-GR" w:eastAsia="en-US" w:bidi="ar-SA"/>
    </w:rPr>
  </w:style>
  <w:style w:type="paragraph" w:styleId="BalloonText">
    <w:name w:val="Balloon Text"/>
    <w:basedOn w:val="Normal"/>
    <w:link w:val="BalloonTextChar"/>
    <w:uiPriority w:val="99"/>
    <w:semiHidden/>
    <w:unhideWhenUsed/>
    <w:rsid w:val="00E22FBB"/>
    <w:rPr>
      <w:rFonts w:ascii="Tahoma" w:hAnsi="Tahoma" w:cs="Tahoma"/>
      <w:sz w:val="16"/>
      <w:szCs w:val="16"/>
    </w:rPr>
  </w:style>
  <w:style w:type="character" w:customStyle="1" w:styleId="BalloonTextChar">
    <w:name w:val="Balloon Text Char"/>
    <w:link w:val="BalloonText"/>
    <w:uiPriority w:val="99"/>
    <w:semiHidden/>
    <w:rsid w:val="00E22FBB"/>
    <w:rPr>
      <w:rFonts w:ascii="Tahoma" w:hAnsi="Tahoma" w:cs="Tahoma"/>
      <w:sz w:val="16"/>
      <w:szCs w:val="16"/>
      <w:lang w:val="en-GB" w:eastAsia="ar-SA"/>
    </w:rPr>
  </w:style>
  <w:style w:type="paragraph" w:styleId="ListParagraph">
    <w:name w:val="List Paragraph"/>
    <w:basedOn w:val="Normal"/>
    <w:uiPriority w:val="34"/>
    <w:qFormat/>
    <w:rsid w:val="00843FB9"/>
    <w:pPr>
      <w:ind w:left="720"/>
    </w:pPr>
  </w:style>
  <w:style w:type="paragraph" w:customStyle="1" w:styleId="CM1">
    <w:name w:val="CM1"/>
    <w:basedOn w:val="Normal"/>
    <w:next w:val="Normal"/>
    <w:uiPriority w:val="99"/>
    <w:rsid w:val="006661F6"/>
    <w:pPr>
      <w:widowControl w:val="0"/>
      <w:suppressAutoHyphens w:val="0"/>
      <w:autoSpaceDE w:val="0"/>
      <w:autoSpaceDN w:val="0"/>
      <w:adjustRightInd w:val="0"/>
      <w:spacing w:line="276" w:lineRule="atLeast"/>
    </w:pPr>
    <w:rPr>
      <w:sz w:val="24"/>
      <w:szCs w:val="24"/>
      <w:lang w:val="el-GR" w:eastAsia="el-GR"/>
    </w:rPr>
  </w:style>
  <w:style w:type="paragraph" w:customStyle="1" w:styleId="CM5">
    <w:name w:val="CM5"/>
    <w:basedOn w:val="Normal"/>
    <w:next w:val="Normal"/>
    <w:uiPriority w:val="99"/>
    <w:rsid w:val="006661F6"/>
    <w:pPr>
      <w:widowControl w:val="0"/>
      <w:suppressAutoHyphens w:val="0"/>
      <w:autoSpaceDE w:val="0"/>
      <w:autoSpaceDN w:val="0"/>
      <w:adjustRightInd w:val="0"/>
    </w:pPr>
    <w:rPr>
      <w:sz w:val="24"/>
      <w:szCs w:val="24"/>
      <w:lang w:val="el-GR" w:eastAsia="el-GR"/>
    </w:rPr>
  </w:style>
  <w:style w:type="paragraph" w:styleId="Title">
    <w:name w:val="Title"/>
    <w:basedOn w:val="Normal"/>
    <w:next w:val="Normal"/>
    <w:link w:val="TitleChar"/>
    <w:uiPriority w:val="10"/>
    <w:qFormat/>
    <w:rsid w:val="005F18ED"/>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5F18ED"/>
    <w:rPr>
      <w:rFonts w:ascii="Cambria" w:eastAsia="Times New Roman" w:hAnsi="Cambria" w:cs="Times New Roman"/>
      <w:b/>
      <w:bCs/>
      <w:kern w:val="28"/>
      <w:sz w:val="32"/>
      <w:szCs w:val="32"/>
      <w:lang w:val="en-GB" w:eastAsia="ar-SA"/>
    </w:rPr>
  </w:style>
  <w:style w:type="paragraph" w:styleId="TOC1">
    <w:name w:val="toc 1"/>
    <w:basedOn w:val="Normal"/>
    <w:next w:val="Normal"/>
    <w:autoRedefine/>
    <w:uiPriority w:val="39"/>
    <w:unhideWhenUsed/>
    <w:rsid w:val="00F14374"/>
    <w:pPr>
      <w:spacing w:before="120" w:after="120"/>
    </w:pPr>
    <w:rPr>
      <w:rFonts w:ascii="Calibri" w:hAnsi="Calibri" w:cs="Calibri"/>
      <w:b/>
      <w:bCs/>
      <w:caps/>
    </w:rPr>
  </w:style>
  <w:style w:type="paragraph" w:styleId="TOC2">
    <w:name w:val="toc 2"/>
    <w:basedOn w:val="Normal"/>
    <w:next w:val="Normal"/>
    <w:autoRedefine/>
    <w:uiPriority w:val="39"/>
    <w:unhideWhenUsed/>
    <w:rsid w:val="005C165C"/>
    <w:pPr>
      <w:tabs>
        <w:tab w:val="left" w:pos="600"/>
        <w:tab w:val="right" w:leader="dot" w:pos="8364"/>
      </w:tabs>
      <w:ind w:left="200"/>
    </w:pPr>
    <w:rPr>
      <w:rFonts w:ascii="Calibri" w:hAnsi="Calibri" w:cs="Calibri"/>
      <w:smallCaps/>
      <w:noProof/>
      <w:color w:val="000000"/>
    </w:rPr>
  </w:style>
  <w:style w:type="paragraph" w:styleId="TOC3">
    <w:name w:val="toc 3"/>
    <w:basedOn w:val="Normal"/>
    <w:next w:val="Normal"/>
    <w:autoRedefine/>
    <w:uiPriority w:val="39"/>
    <w:unhideWhenUsed/>
    <w:rsid w:val="00F14374"/>
    <w:pPr>
      <w:ind w:left="400"/>
    </w:pPr>
    <w:rPr>
      <w:rFonts w:ascii="Calibri" w:hAnsi="Calibri" w:cs="Calibri"/>
      <w:i/>
      <w:iCs/>
    </w:rPr>
  </w:style>
  <w:style w:type="paragraph" w:styleId="TOC4">
    <w:name w:val="toc 4"/>
    <w:basedOn w:val="Normal"/>
    <w:next w:val="Normal"/>
    <w:autoRedefine/>
    <w:uiPriority w:val="39"/>
    <w:unhideWhenUsed/>
    <w:rsid w:val="00F14374"/>
    <w:pPr>
      <w:ind w:left="600"/>
    </w:pPr>
    <w:rPr>
      <w:rFonts w:ascii="Calibri" w:hAnsi="Calibri" w:cs="Calibri"/>
      <w:sz w:val="18"/>
      <w:szCs w:val="18"/>
    </w:rPr>
  </w:style>
  <w:style w:type="paragraph" w:styleId="TOC5">
    <w:name w:val="toc 5"/>
    <w:basedOn w:val="Normal"/>
    <w:next w:val="Normal"/>
    <w:autoRedefine/>
    <w:uiPriority w:val="39"/>
    <w:unhideWhenUsed/>
    <w:rsid w:val="00F14374"/>
    <w:pPr>
      <w:ind w:left="800"/>
    </w:pPr>
    <w:rPr>
      <w:rFonts w:ascii="Calibri" w:hAnsi="Calibri" w:cs="Calibri"/>
      <w:sz w:val="18"/>
      <w:szCs w:val="18"/>
    </w:rPr>
  </w:style>
  <w:style w:type="paragraph" w:styleId="TOC6">
    <w:name w:val="toc 6"/>
    <w:basedOn w:val="Normal"/>
    <w:next w:val="Normal"/>
    <w:autoRedefine/>
    <w:uiPriority w:val="39"/>
    <w:unhideWhenUsed/>
    <w:rsid w:val="00F14374"/>
    <w:pPr>
      <w:ind w:left="1000"/>
    </w:pPr>
    <w:rPr>
      <w:rFonts w:ascii="Calibri" w:hAnsi="Calibri" w:cs="Calibri"/>
      <w:sz w:val="18"/>
      <w:szCs w:val="18"/>
    </w:rPr>
  </w:style>
  <w:style w:type="paragraph" w:styleId="TOC7">
    <w:name w:val="toc 7"/>
    <w:basedOn w:val="Normal"/>
    <w:next w:val="Normal"/>
    <w:autoRedefine/>
    <w:uiPriority w:val="39"/>
    <w:unhideWhenUsed/>
    <w:rsid w:val="00F14374"/>
    <w:pPr>
      <w:ind w:left="1200"/>
    </w:pPr>
    <w:rPr>
      <w:rFonts w:ascii="Calibri" w:hAnsi="Calibri" w:cs="Calibri"/>
      <w:sz w:val="18"/>
      <w:szCs w:val="18"/>
    </w:rPr>
  </w:style>
  <w:style w:type="paragraph" w:styleId="TOC8">
    <w:name w:val="toc 8"/>
    <w:basedOn w:val="Normal"/>
    <w:next w:val="Normal"/>
    <w:autoRedefine/>
    <w:uiPriority w:val="39"/>
    <w:unhideWhenUsed/>
    <w:rsid w:val="00F14374"/>
    <w:pPr>
      <w:ind w:left="1400"/>
    </w:pPr>
    <w:rPr>
      <w:rFonts w:ascii="Calibri" w:hAnsi="Calibri" w:cs="Calibri"/>
      <w:sz w:val="18"/>
      <w:szCs w:val="18"/>
    </w:rPr>
  </w:style>
  <w:style w:type="paragraph" w:styleId="TOC9">
    <w:name w:val="toc 9"/>
    <w:basedOn w:val="Normal"/>
    <w:next w:val="Normal"/>
    <w:autoRedefine/>
    <w:uiPriority w:val="39"/>
    <w:unhideWhenUsed/>
    <w:rsid w:val="00F14374"/>
    <w:pPr>
      <w:ind w:left="1600"/>
    </w:pPr>
    <w:rPr>
      <w:rFonts w:ascii="Calibri" w:hAnsi="Calibri" w:cs="Calibri"/>
      <w:sz w:val="18"/>
      <w:szCs w:val="18"/>
    </w:rPr>
  </w:style>
  <w:style w:type="paragraph" w:customStyle="1" w:styleId="Standard">
    <w:name w:val="Standard"/>
    <w:rsid w:val="0090207F"/>
    <w:pPr>
      <w:widowControl w:val="0"/>
      <w:suppressAutoHyphens/>
      <w:autoSpaceDN w:val="0"/>
      <w:textAlignment w:val="baseline"/>
    </w:pPr>
    <w:rPr>
      <w:rFonts w:eastAsia="Lucida Sans Unicode" w:cs="Tahoma"/>
      <w:kern w:val="3"/>
      <w:sz w:val="24"/>
      <w:szCs w:val="24"/>
      <w:lang w:val="el-GR" w:eastAsia="el-GR"/>
    </w:rPr>
  </w:style>
  <w:style w:type="paragraph" w:customStyle="1" w:styleId="Header1">
    <w:name w:val="Header1"/>
    <w:basedOn w:val="Standard"/>
    <w:rsid w:val="00BE26D3"/>
    <w:pPr>
      <w:suppressLineNumbers/>
      <w:tabs>
        <w:tab w:val="center" w:pos="4818"/>
        <w:tab w:val="right" w:pos="9637"/>
      </w:tabs>
    </w:pPr>
  </w:style>
  <w:style w:type="paragraph" w:styleId="Subtitle">
    <w:name w:val="Subtitle"/>
    <w:basedOn w:val="Normal"/>
    <w:next w:val="Normal"/>
    <w:link w:val="SubtitleChar"/>
    <w:uiPriority w:val="11"/>
    <w:qFormat/>
    <w:rsid w:val="003E2D46"/>
    <w:pPr>
      <w:spacing w:after="60"/>
      <w:jc w:val="center"/>
      <w:outlineLvl w:val="1"/>
    </w:pPr>
    <w:rPr>
      <w:rFonts w:ascii="Cambria" w:hAnsi="Cambria"/>
      <w:sz w:val="24"/>
      <w:szCs w:val="24"/>
    </w:rPr>
  </w:style>
  <w:style w:type="character" w:customStyle="1" w:styleId="SubtitleChar">
    <w:name w:val="Subtitle Char"/>
    <w:link w:val="Subtitle"/>
    <w:uiPriority w:val="11"/>
    <w:rsid w:val="003E2D46"/>
    <w:rPr>
      <w:rFonts w:ascii="Cambria" w:eastAsia="Times New Roman" w:hAnsi="Cambria" w:cs="Times New Roman"/>
      <w:sz w:val="24"/>
      <w:szCs w:val="24"/>
      <w:lang w:val="en-GB" w:eastAsia="ar-SA"/>
    </w:rPr>
  </w:style>
  <w:style w:type="table" w:styleId="TableGrid">
    <w:name w:val="Table Grid"/>
    <w:basedOn w:val="TableNormal"/>
    <w:uiPriority w:val="59"/>
    <w:rsid w:val="004817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2">
    <w:name w:val="Dark List Accent 2"/>
    <w:basedOn w:val="TableNormal"/>
    <w:uiPriority w:val="70"/>
    <w:rsid w:val="00481798"/>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character" w:styleId="Emphasis">
    <w:name w:val="Emphasis"/>
    <w:uiPriority w:val="20"/>
    <w:qFormat/>
    <w:rsid w:val="00DF1EDD"/>
    <w:rPr>
      <w:i/>
      <w:iCs/>
    </w:rPr>
  </w:style>
  <w:style w:type="character" w:customStyle="1" w:styleId="apple-converted-space">
    <w:name w:val="apple-converted-space"/>
    <w:rsid w:val="00DF1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87891">
      <w:bodyDiv w:val="1"/>
      <w:marLeft w:val="0"/>
      <w:marRight w:val="0"/>
      <w:marTop w:val="0"/>
      <w:marBottom w:val="0"/>
      <w:divBdr>
        <w:top w:val="none" w:sz="0" w:space="0" w:color="auto"/>
        <w:left w:val="none" w:sz="0" w:space="0" w:color="auto"/>
        <w:bottom w:val="none" w:sz="0" w:space="0" w:color="auto"/>
        <w:right w:val="none" w:sz="0" w:space="0" w:color="auto"/>
      </w:divBdr>
    </w:div>
    <w:div w:id="489255853">
      <w:bodyDiv w:val="1"/>
      <w:marLeft w:val="0"/>
      <w:marRight w:val="0"/>
      <w:marTop w:val="0"/>
      <w:marBottom w:val="0"/>
      <w:divBdr>
        <w:top w:val="none" w:sz="0" w:space="0" w:color="auto"/>
        <w:left w:val="none" w:sz="0" w:space="0" w:color="auto"/>
        <w:bottom w:val="none" w:sz="0" w:space="0" w:color="auto"/>
        <w:right w:val="none" w:sz="0" w:space="0" w:color="auto"/>
      </w:divBdr>
    </w:div>
    <w:div w:id="762184365">
      <w:bodyDiv w:val="1"/>
      <w:marLeft w:val="0"/>
      <w:marRight w:val="0"/>
      <w:marTop w:val="0"/>
      <w:marBottom w:val="0"/>
      <w:divBdr>
        <w:top w:val="none" w:sz="0" w:space="0" w:color="auto"/>
        <w:left w:val="none" w:sz="0" w:space="0" w:color="auto"/>
        <w:bottom w:val="none" w:sz="0" w:space="0" w:color="auto"/>
        <w:right w:val="none" w:sz="0" w:space="0" w:color="auto"/>
      </w:divBdr>
    </w:div>
    <w:div w:id="1157921571">
      <w:bodyDiv w:val="1"/>
      <w:marLeft w:val="0"/>
      <w:marRight w:val="0"/>
      <w:marTop w:val="0"/>
      <w:marBottom w:val="0"/>
      <w:divBdr>
        <w:top w:val="none" w:sz="0" w:space="0" w:color="auto"/>
        <w:left w:val="none" w:sz="0" w:space="0" w:color="auto"/>
        <w:bottom w:val="none" w:sz="0" w:space="0" w:color="auto"/>
        <w:right w:val="none" w:sz="0" w:space="0" w:color="auto"/>
      </w:divBdr>
    </w:div>
    <w:div w:id="1463645858">
      <w:bodyDiv w:val="1"/>
      <w:marLeft w:val="0"/>
      <w:marRight w:val="0"/>
      <w:marTop w:val="0"/>
      <w:marBottom w:val="0"/>
      <w:divBdr>
        <w:top w:val="none" w:sz="0" w:space="0" w:color="auto"/>
        <w:left w:val="none" w:sz="0" w:space="0" w:color="auto"/>
        <w:bottom w:val="none" w:sz="0" w:space="0" w:color="auto"/>
        <w:right w:val="none" w:sz="0" w:space="0" w:color="auto"/>
      </w:divBdr>
    </w:div>
    <w:div w:id="1789425568">
      <w:bodyDiv w:val="1"/>
      <w:marLeft w:val="0"/>
      <w:marRight w:val="0"/>
      <w:marTop w:val="0"/>
      <w:marBottom w:val="0"/>
      <w:divBdr>
        <w:top w:val="none" w:sz="0" w:space="0" w:color="auto"/>
        <w:left w:val="none" w:sz="0" w:space="0" w:color="auto"/>
        <w:bottom w:val="none" w:sz="0" w:space="0" w:color="auto"/>
        <w:right w:val="none" w:sz="0" w:space="0" w:color="auto"/>
      </w:divBdr>
      <w:divsChild>
        <w:div w:id="1197087475">
          <w:marLeft w:val="0"/>
          <w:marRight w:val="0"/>
          <w:marTop w:val="0"/>
          <w:marBottom w:val="23"/>
          <w:divBdr>
            <w:top w:val="none" w:sz="0" w:space="0" w:color="auto"/>
            <w:left w:val="none" w:sz="0" w:space="0" w:color="auto"/>
            <w:bottom w:val="none" w:sz="0" w:space="0" w:color="auto"/>
            <w:right w:val="none" w:sz="0" w:space="0" w:color="auto"/>
          </w:divBdr>
          <w:divsChild>
            <w:div w:id="2056199148">
              <w:marLeft w:val="0"/>
              <w:marRight w:val="0"/>
              <w:marTop w:val="0"/>
              <w:marBottom w:val="0"/>
              <w:divBdr>
                <w:top w:val="none" w:sz="0" w:space="0" w:color="auto"/>
                <w:left w:val="none" w:sz="0" w:space="0" w:color="auto"/>
                <w:bottom w:val="none" w:sz="0" w:space="0" w:color="auto"/>
                <w:right w:val="none" w:sz="0" w:space="0" w:color="auto"/>
              </w:divBdr>
              <w:divsChild>
                <w:div w:id="320888425">
                  <w:marLeft w:val="0"/>
                  <w:marRight w:val="0"/>
                  <w:marTop w:val="0"/>
                  <w:marBottom w:val="346"/>
                  <w:divBdr>
                    <w:top w:val="none" w:sz="0" w:space="0" w:color="auto"/>
                    <w:left w:val="none" w:sz="0" w:space="0" w:color="auto"/>
                    <w:bottom w:val="none" w:sz="0" w:space="0" w:color="auto"/>
                    <w:right w:val="none" w:sz="0" w:space="0" w:color="auto"/>
                  </w:divBdr>
                  <w:divsChild>
                    <w:div w:id="2055150978">
                      <w:marLeft w:val="0"/>
                      <w:marRight w:val="0"/>
                      <w:marTop w:val="0"/>
                      <w:marBottom w:val="0"/>
                      <w:divBdr>
                        <w:top w:val="none" w:sz="0" w:space="0" w:color="auto"/>
                        <w:left w:val="none" w:sz="0" w:space="0" w:color="auto"/>
                        <w:bottom w:val="none" w:sz="0" w:space="0" w:color="auto"/>
                        <w:right w:val="none" w:sz="0" w:space="0" w:color="auto"/>
                      </w:divBdr>
                      <w:divsChild>
                        <w:div w:id="827750668">
                          <w:marLeft w:val="0"/>
                          <w:marRight w:val="0"/>
                          <w:marTop w:val="0"/>
                          <w:marBottom w:val="0"/>
                          <w:divBdr>
                            <w:top w:val="none" w:sz="0" w:space="0" w:color="auto"/>
                            <w:left w:val="none" w:sz="0" w:space="0" w:color="auto"/>
                            <w:bottom w:val="none" w:sz="0" w:space="0" w:color="auto"/>
                            <w:right w:val="none" w:sz="0" w:space="0" w:color="auto"/>
                          </w:divBdr>
                          <w:divsChild>
                            <w:div w:id="20961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930844">
      <w:bodyDiv w:val="1"/>
      <w:marLeft w:val="0"/>
      <w:marRight w:val="0"/>
      <w:marTop w:val="0"/>
      <w:marBottom w:val="0"/>
      <w:divBdr>
        <w:top w:val="none" w:sz="0" w:space="0" w:color="auto"/>
        <w:left w:val="none" w:sz="0" w:space="0" w:color="auto"/>
        <w:bottom w:val="none" w:sz="0" w:space="0" w:color="auto"/>
        <w:right w:val="none" w:sz="0" w:space="0" w:color="auto"/>
      </w:divBdr>
    </w:div>
    <w:div w:id="2114011628">
      <w:bodyDiv w:val="1"/>
      <w:marLeft w:val="0"/>
      <w:marRight w:val="0"/>
      <w:marTop w:val="0"/>
      <w:marBottom w:val="0"/>
      <w:divBdr>
        <w:top w:val="none" w:sz="0" w:space="0" w:color="auto"/>
        <w:left w:val="none" w:sz="0" w:space="0" w:color="auto"/>
        <w:bottom w:val="none" w:sz="0" w:space="0" w:color="auto"/>
        <w:right w:val="none" w:sz="0" w:space="0" w:color="auto"/>
      </w:divBdr>
    </w:div>
    <w:div w:id="2141918125">
      <w:bodyDiv w:val="1"/>
      <w:marLeft w:val="0"/>
      <w:marRight w:val="0"/>
      <w:marTop w:val="0"/>
      <w:marBottom w:val="0"/>
      <w:divBdr>
        <w:top w:val="none" w:sz="0" w:space="0" w:color="auto"/>
        <w:left w:val="none" w:sz="0" w:space="0" w:color="auto"/>
        <w:bottom w:val="none" w:sz="0" w:space="0" w:color="auto"/>
        <w:right w:val="none" w:sz="0" w:space="0" w:color="auto"/>
      </w:divBdr>
    </w:div>
    <w:div w:id="21425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CF131-AC13-4E84-8CE1-ACB894927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425</Words>
  <Characters>2427</Characters>
  <Application>Microsoft Office Word</Application>
  <DocSecurity>0</DocSecurity>
  <Lines>20</Lines>
  <Paragraphs>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Υπόψη:</vt:lpstr>
      <vt:lpstr>Υπόψη:</vt:lpstr>
    </vt:vector>
  </TitlesOfParts>
  <Company>EcoWatt Hellas Ltd</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Υπόψη:</dc:title>
  <dc:subject>Offer Topsidis</dc:subject>
  <dc:creator>Ecowatt Hellas</dc:creator>
  <cp:keywords/>
  <cp:lastModifiedBy>theo theo</cp:lastModifiedBy>
  <cp:revision>2</cp:revision>
  <cp:lastPrinted>2019-01-24T10:06:00Z</cp:lastPrinted>
  <dcterms:created xsi:type="dcterms:W3CDTF">2026-05-12T11:44:00Z</dcterms:created>
  <dcterms:modified xsi:type="dcterms:W3CDTF">2026-05-12T11:44:00Z</dcterms:modified>
</cp:coreProperties>
</file>