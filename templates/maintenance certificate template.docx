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276B" w14:textId="2B6BB40D" w:rsidR="00E22FBB" w:rsidRDefault="00AA2F57" w:rsidP="00E22FBB">
      <w:r>
        <w:rPr>
          <w:noProof/>
        </w:rPr>
        <w:drawing>
          <wp:anchor distT="0" distB="0" distL="114300" distR="114300" simplePos="0" relativeHeight="251657728" behindDoc="1" locked="0" layoutInCell="1" allowOverlap="1" wp14:anchorId="7C4DB43C" wp14:editId="2FC17329">
            <wp:simplePos x="0" y="0"/>
            <wp:positionH relativeFrom="margin">
              <wp:align>center</wp:align>
            </wp:positionH>
            <wp:positionV relativeFrom="paragraph">
              <wp:posOffset>-57150</wp:posOffset>
            </wp:positionV>
            <wp:extent cx="6124575" cy="1314450"/>
            <wp:effectExtent l="0" t="0" r="0" b="0"/>
            <wp:wrapTight wrapText="bothSides">
              <wp:wrapPolygon edited="0">
                <wp:start x="0" y="0"/>
                <wp:lineTo x="0" y="21287"/>
                <wp:lineTo x="21566" y="21287"/>
                <wp:lineTo x="21566" y="0"/>
                <wp:lineTo x="0" y="0"/>
              </wp:wrapPolygon>
            </wp:wrapTight>
            <wp:docPr id="297303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135A5" w14:textId="77777777" w:rsidR="00E22FBB" w:rsidRDefault="00E22FBB" w:rsidP="00E22FBB"/>
    <w:p w14:paraId="00D3EBDD" w14:textId="77777777" w:rsidR="00E22FBB" w:rsidRDefault="00E22FBB" w:rsidP="00E22FBB">
      <w:pPr>
        <w:jc w:val="both"/>
      </w:pPr>
    </w:p>
    <w:p w14:paraId="5D0C267F" w14:textId="77777777" w:rsidR="00E22FBB" w:rsidRPr="00E27B68" w:rsidRDefault="00B95807" w:rsidP="00E22FBB">
      <w:pPr>
        <w:jc w:val="center"/>
        <w:rPr>
          <w:b/>
          <w:bCs/>
          <w:sz w:val="40"/>
          <w:szCs w:val="40"/>
          <w:u w:val="single"/>
          <w:lang w:val="el-GR"/>
        </w:rPr>
      </w:pPr>
      <w:r w:rsidRPr="00E27B68">
        <w:rPr>
          <w:b/>
          <w:bCs/>
          <w:sz w:val="40"/>
          <w:szCs w:val="40"/>
          <w:u w:val="single"/>
          <w:lang w:val="el-GR"/>
        </w:rPr>
        <w:t>ΒΕΒΑΙΩΣΗ</w:t>
      </w:r>
    </w:p>
    <w:p w14:paraId="362DAC3B" w14:textId="77777777" w:rsidR="00E22FBB" w:rsidRDefault="00E22FBB" w:rsidP="00E22FBB">
      <w:pPr>
        <w:jc w:val="center"/>
        <w:rPr>
          <w:lang w:val="el-GR"/>
        </w:rPr>
      </w:pPr>
    </w:p>
    <w:p w14:paraId="11352D6D" w14:textId="77777777" w:rsidR="00E22FBB" w:rsidRPr="00E22FBB" w:rsidRDefault="00E22FBB" w:rsidP="00E22FBB">
      <w:pPr>
        <w:rPr>
          <w:lang w:val="el-GR"/>
        </w:rPr>
      </w:pPr>
    </w:p>
    <w:p w14:paraId="401C67D8" w14:textId="77777777" w:rsidR="00E22FBB" w:rsidRPr="00E22FBB" w:rsidRDefault="00E22FBB" w:rsidP="00E22FBB">
      <w:pPr>
        <w:rPr>
          <w:lang w:val="el-GR"/>
        </w:rPr>
      </w:pPr>
    </w:p>
    <w:p w14:paraId="1CC89A9E" w14:textId="77777777" w:rsidR="00E22FBB" w:rsidRDefault="00E22FBB" w:rsidP="00E22FBB"/>
    <w:p w14:paraId="56E06E5F" w14:textId="29D1EE8A" w:rsidR="00E22FBB" w:rsidRDefault="00AA2F57" w:rsidP="00C04B54">
      <w:pPr>
        <w:jc w:val="center"/>
      </w:pPr>
      <w:r>
        <w:rPr>
          <w:noProof/>
        </w:rPr>
        <w:drawing>
          <wp:inline distT="0" distB="0" distL="0" distR="0" wp14:anchorId="4C085F87" wp14:editId="1808EF52">
            <wp:extent cx="3600450" cy="3695700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1D95" w14:textId="77777777" w:rsidR="00E22FBB" w:rsidRDefault="00E22FBB" w:rsidP="00E22FBB"/>
    <w:p w14:paraId="7536CC9F" w14:textId="77777777" w:rsidR="00E22FBB" w:rsidRPr="00C25EB5" w:rsidRDefault="00E22FBB" w:rsidP="00E22FBB"/>
    <w:p w14:paraId="5254D464" w14:textId="42038A97" w:rsidR="005F18ED" w:rsidRPr="00DD04F7" w:rsidRDefault="00E43BAF" w:rsidP="000702A6">
      <w:pPr>
        <w:jc w:val="center"/>
        <w:rPr>
          <w:b/>
          <w:bCs/>
          <w:sz w:val="22"/>
          <w:szCs w:val="22"/>
          <w:lang w:val="el-GR"/>
        </w:rPr>
      </w:pPr>
      <w:r w:rsidRPr="006B02CF">
        <w:rPr>
          <w:b/>
          <w:sz w:val="22"/>
          <w:szCs w:val="22"/>
          <w:lang w:val="el-GR"/>
        </w:rPr>
        <w:t>Σενάριο</w:t>
      </w:r>
      <w:r w:rsidR="00E22FBB" w:rsidRPr="006B02CF">
        <w:rPr>
          <w:b/>
          <w:sz w:val="22"/>
          <w:szCs w:val="22"/>
          <w:lang w:val="el-GR"/>
        </w:rPr>
        <w:t>:</w:t>
      </w:r>
      <w:r w:rsidR="00E22FBB" w:rsidRPr="006B02CF">
        <w:rPr>
          <w:sz w:val="22"/>
          <w:szCs w:val="22"/>
          <w:lang w:val="el-GR"/>
        </w:rPr>
        <w:t xml:space="preserve">  </w:t>
      </w:r>
      <w:r w:rsidR="00610E3E">
        <w:rPr>
          <w:b/>
          <w:sz w:val="22"/>
          <w:szCs w:val="22"/>
          <w:lang w:val="el-GR"/>
        </w:rPr>
        <w:t>Βεβαίωση ορθής λειτουργίας Υ/Σ Μ.Τ τ</w:t>
      </w:r>
      <w:r w:rsidR="00E27B68">
        <w:rPr>
          <w:b/>
          <w:sz w:val="22"/>
          <w:szCs w:val="22"/>
          <w:lang w:val="el-GR"/>
        </w:rPr>
        <w:t>ου</w:t>
      </w:r>
      <w:r w:rsidR="00FA4644" w:rsidRPr="00FA4644">
        <w:rPr>
          <w:b/>
          <w:bCs/>
          <w:sz w:val="22"/>
          <w:szCs w:val="22"/>
          <w:lang w:val="el-GR"/>
        </w:rPr>
        <w:t xml:space="preserve"> </w:t>
      </w:r>
      <w:r w:rsidR="003F57F0">
        <w:rPr>
          <w:b/>
          <w:bCs/>
          <w:color w:val="FF0000"/>
          <w:sz w:val="22"/>
          <w:szCs w:val="22"/>
          <w:lang w:val="el-GR"/>
        </w:rPr>
        <w:t>${</w:t>
      </w:r>
      <w:r w:rsidR="00FA4644" w:rsidRPr="00FA4644">
        <w:rPr>
          <w:b/>
          <w:bCs/>
          <w:color w:val="FF0000"/>
          <w:sz w:val="22"/>
          <w:szCs w:val="22"/>
          <w:lang w:val="el-GR"/>
        </w:rPr>
        <w:t>Όνομα</w:t>
      </w:r>
      <w:r w:rsidR="00241966" w:rsidRPr="00241966">
        <w:rPr>
          <w:b/>
          <w:bCs/>
          <w:color w:val="FF0000"/>
          <w:sz w:val="22"/>
          <w:szCs w:val="22"/>
          <w:lang w:val="el-GR"/>
        </w:rPr>
        <w:t>_</w:t>
      </w:r>
      <w:r w:rsidR="00FA4644" w:rsidRPr="00FA4644">
        <w:rPr>
          <w:b/>
          <w:bCs/>
          <w:color w:val="FF0000"/>
          <w:sz w:val="22"/>
          <w:szCs w:val="22"/>
          <w:lang w:val="el-GR"/>
        </w:rPr>
        <w:t>Πελάτη</w:t>
      </w:r>
      <w:r w:rsidR="003F57F0">
        <w:rPr>
          <w:b/>
          <w:bCs/>
          <w:color w:val="FF0000"/>
          <w:sz w:val="22"/>
          <w:szCs w:val="22"/>
          <w:lang w:val="el-GR"/>
        </w:rPr>
        <w:t>}</w:t>
      </w:r>
      <w:r w:rsidR="00DD04F7">
        <w:rPr>
          <w:b/>
          <w:bCs/>
          <w:sz w:val="22"/>
          <w:szCs w:val="22"/>
          <w:lang w:val="el-GR"/>
        </w:rPr>
        <w:t>.</w:t>
      </w:r>
    </w:p>
    <w:p w14:paraId="1B64D812" w14:textId="77777777" w:rsidR="00D324E4" w:rsidRPr="005D3D00" w:rsidRDefault="00D324E4" w:rsidP="000702A6">
      <w:pPr>
        <w:jc w:val="center"/>
        <w:rPr>
          <w:sz w:val="22"/>
          <w:szCs w:val="22"/>
          <w:lang w:val="el-GR"/>
        </w:rPr>
      </w:pPr>
    </w:p>
    <w:p w14:paraId="06C1F8EB" w14:textId="77777777" w:rsidR="00A61D1A" w:rsidRPr="005D3D00" w:rsidRDefault="00A61D1A" w:rsidP="00A61D1A">
      <w:pPr>
        <w:jc w:val="center"/>
        <w:rPr>
          <w:lang w:val="el-GR"/>
        </w:rPr>
      </w:pPr>
    </w:p>
    <w:p w14:paraId="5A7702B2" w14:textId="73F7B471" w:rsidR="005D3D00" w:rsidRPr="002F3FAD" w:rsidRDefault="00E109F4" w:rsidP="00E109F4">
      <w:pPr>
        <w:jc w:val="center"/>
        <w:rPr>
          <w:rFonts w:ascii="Cambria" w:hAnsi="Cambria"/>
          <w:b/>
          <w:bCs/>
          <w:kern w:val="28"/>
          <w:sz w:val="32"/>
          <w:szCs w:val="32"/>
          <w:lang w:val="en-US"/>
        </w:rPr>
      </w:pPr>
      <w:r>
        <w:rPr>
          <w:rFonts w:ascii="Cambria" w:hAnsi="Cambria"/>
          <w:b/>
          <w:bCs/>
          <w:kern w:val="28"/>
          <w:sz w:val="32"/>
          <w:szCs w:val="32"/>
          <w:lang w:val="el-GR"/>
        </w:rPr>
        <w:t>Ημε</w:t>
      </w:r>
      <w:r w:rsidR="002F3FAD">
        <w:rPr>
          <w:rFonts w:ascii="Cambria" w:hAnsi="Cambria"/>
          <w:b/>
          <w:bCs/>
          <w:kern w:val="28"/>
          <w:sz w:val="32"/>
          <w:szCs w:val="32"/>
          <w:lang w:val="el-GR"/>
        </w:rPr>
        <w:t>ρομηνία Έκδοσης</w:t>
      </w:r>
      <w:r w:rsidR="002F3FAD">
        <w:rPr>
          <w:rFonts w:ascii="Cambria" w:hAnsi="Cambria"/>
          <w:b/>
          <w:bCs/>
          <w:kern w:val="28"/>
          <w:sz w:val="32"/>
          <w:szCs w:val="32"/>
          <w:lang w:val="en-US"/>
        </w:rPr>
        <w:t xml:space="preserve">: </w:t>
      </w:r>
      <w:r w:rsidR="003F57F0">
        <w:rPr>
          <w:rFonts w:ascii="Cambria" w:hAnsi="Cambria"/>
          <w:b/>
          <w:bCs/>
          <w:color w:val="FF0000"/>
          <w:kern w:val="28"/>
          <w:sz w:val="32"/>
          <w:szCs w:val="32"/>
          <w:lang w:val="el-GR"/>
        </w:rPr>
        <w:t>${</w:t>
      </w:r>
      <w:r w:rsidR="00FA4644" w:rsidRPr="00FA4644">
        <w:rPr>
          <w:rFonts w:ascii="Cambria" w:hAnsi="Cambria"/>
          <w:b/>
          <w:bCs/>
          <w:color w:val="FF0000"/>
          <w:kern w:val="28"/>
          <w:sz w:val="32"/>
          <w:szCs w:val="32"/>
          <w:lang w:val="en-US"/>
        </w:rPr>
        <w:t>DATENOW</w:t>
      </w:r>
      <w:r w:rsidR="003F57F0">
        <w:rPr>
          <w:rFonts w:ascii="Cambria" w:hAnsi="Cambria"/>
          <w:b/>
          <w:bCs/>
          <w:color w:val="FF0000"/>
          <w:kern w:val="28"/>
          <w:sz w:val="32"/>
          <w:szCs w:val="32"/>
          <w:lang w:val="el-GR"/>
        </w:rPr>
        <w:t>}</w:t>
      </w:r>
      <w:r w:rsidR="00FA4644" w:rsidRPr="00FA4644">
        <w:rPr>
          <w:rFonts w:ascii="Cambria" w:hAnsi="Cambria"/>
          <w:b/>
          <w:bCs/>
          <w:color w:val="FF0000"/>
          <w:kern w:val="28"/>
          <w:sz w:val="32"/>
          <w:szCs w:val="32"/>
          <w:lang w:val="en-US"/>
        </w:rPr>
        <w:t>”</w:t>
      </w:r>
    </w:p>
    <w:p w14:paraId="22AF50C4" w14:textId="77777777" w:rsidR="005D3D00" w:rsidRPr="005D3D00" w:rsidRDefault="005D3D00" w:rsidP="00A61D1A">
      <w:pPr>
        <w:rPr>
          <w:rFonts w:ascii="Cambria" w:hAnsi="Cambria"/>
          <w:b/>
          <w:bCs/>
          <w:kern w:val="28"/>
          <w:sz w:val="32"/>
          <w:szCs w:val="32"/>
          <w:lang w:val="el-GR"/>
        </w:rPr>
      </w:pPr>
    </w:p>
    <w:p w14:paraId="3ABA2A79" w14:textId="77777777" w:rsidR="005D3D00" w:rsidRPr="005D3D00" w:rsidRDefault="005D3D00" w:rsidP="00A61D1A">
      <w:pPr>
        <w:rPr>
          <w:rFonts w:ascii="Cambria" w:hAnsi="Cambria"/>
          <w:b/>
          <w:bCs/>
          <w:kern w:val="28"/>
          <w:sz w:val="32"/>
          <w:szCs w:val="32"/>
          <w:lang w:val="el-GR"/>
        </w:rPr>
      </w:pPr>
    </w:p>
    <w:p w14:paraId="12FC3170" w14:textId="77777777" w:rsidR="005D3D00" w:rsidRPr="005D3D00" w:rsidRDefault="005D3D00" w:rsidP="00A61D1A">
      <w:pPr>
        <w:rPr>
          <w:rFonts w:ascii="Cambria" w:hAnsi="Cambria"/>
          <w:b/>
          <w:bCs/>
          <w:kern w:val="28"/>
          <w:sz w:val="32"/>
          <w:szCs w:val="32"/>
          <w:lang w:val="el-GR"/>
        </w:rPr>
      </w:pPr>
    </w:p>
    <w:p w14:paraId="7001421E" w14:textId="77777777" w:rsidR="00687D42" w:rsidRPr="00A046CD" w:rsidRDefault="00D324E4" w:rsidP="00687D42">
      <w:pPr>
        <w:jc w:val="center"/>
        <w:rPr>
          <w:rFonts w:ascii="Cambria" w:hAnsi="Cambria"/>
          <w:b/>
          <w:bCs/>
          <w:kern w:val="28"/>
          <w:sz w:val="28"/>
          <w:szCs w:val="28"/>
          <w:lang w:val="el-GR"/>
        </w:rPr>
      </w:pPr>
      <w:r w:rsidRPr="00687D42">
        <w:rPr>
          <w:rFonts w:ascii="Cambria" w:hAnsi="Cambria"/>
          <w:b/>
          <w:bCs/>
          <w:kern w:val="28"/>
          <w:sz w:val="28"/>
          <w:szCs w:val="28"/>
          <w:lang w:val="en-US"/>
        </w:rPr>
        <w:t xml:space="preserve">ISO </w:t>
      </w:r>
      <w:r w:rsidR="00A61D1A" w:rsidRPr="00687D42">
        <w:rPr>
          <w:rFonts w:ascii="Cambria" w:hAnsi="Cambria"/>
          <w:b/>
          <w:bCs/>
          <w:kern w:val="28"/>
          <w:sz w:val="28"/>
          <w:szCs w:val="28"/>
          <w:lang w:val="en-US"/>
        </w:rPr>
        <w:t>9001 : 20</w:t>
      </w:r>
      <w:r w:rsidR="00A046CD">
        <w:rPr>
          <w:rFonts w:ascii="Cambria" w:hAnsi="Cambria"/>
          <w:b/>
          <w:bCs/>
          <w:kern w:val="28"/>
          <w:sz w:val="28"/>
          <w:szCs w:val="28"/>
          <w:lang w:val="el-GR"/>
        </w:rPr>
        <w:t>15</w:t>
      </w:r>
    </w:p>
    <w:p w14:paraId="7B526E15" w14:textId="77777777" w:rsidR="00610ABD" w:rsidRDefault="005F18ED" w:rsidP="00A61D1A">
      <w:pPr>
        <w:pStyle w:val="Title"/>
        <w:jc w:val="left"/>
        <w:rPr>
          <w:sz w:val="22"/>
          <w:szCs w:val="22"/>
          <w:lang w:val="el-GR"/>
        </w:rPr>
      </w:pPr>
      <w:r>
        <w:rPr>
          <w:lang w:val="el-GR"/>
        </w:rPr>
        <w:br w:type="page"/>
      </w:r>
      <w:r w:rsidR="00610ABD">
        <w:rPr>
          <w:sz w:val="22"/>
          <w:szCs w:val="22"/>
          <w:lang w:val="el-GR"/>
        </w:rPr>
        <w:lastRenderedPageBreak/>
        <w:t xml:space="preserve"> </w:t>
      </w:r>
    </w:p>
    <w:p w14:paraId="24561F21" w14:textId="77777777" w:rsidR="00900DEE" w:rsidRDefault="00900DEE" w:rsidP="00E22FBB">
      <w:pPr>
        <w:jc w:val="center"/>
        <w:rPr>
          <w:sz w:val="22"/>
          <w:szCs w:val="22"/>
          <w:lang w:val="el-GR"/>
        </w:rPr>
      </w:pPr>
    </w:p>
    <w:tbl>
      <w:tblPr>
        <w:tblW w:w="9814" w:type="dxa"/>
        <w:tblInd w:w="-940" w:type="dxa"/>
        <w:tblLayout w:type="fixed"/>
        <w:tblLook w:val="0000" w:firstRow="0" w:lastRow="0" w:firstColumn="0" w:lastColumn="0" w:noHBand="0" w:noVBand="0"/>
      </w:tblPr>
      <w:tblGrid>
        <w:gridCol w:w="3391"/>
        <w:gridCol w:w="3620"/>
        <w:gridCol w:w="2803"/>
      </w:tblGrid>
      <w:tr w:rsidR="00CD4D08" w:rsidRPr="00C84D52" w14:paraId="357E7C73" w14:textId="77777777" w:rsidTr="00835EAC">
        <w:trPr>
          <w:trHeight w:val="703"/>
        </w:trPr>
        <w:tc>
          <w:tcPr>
            <w:tcW w:w="3391" w:type="dxa"/>
            <w:vAlign w:val="center"/>
          </w:tcPr>
          <w:p w14:paraId="16F50670" w14:textId="77777777" w:rsidR="00CD4D08" w:rsidRPr="0090207F" w:rsidRDefault="00CD4D08" w:rsidP="00116512">
            <w:pPr>
              <w:snapToGrid w:val="0"/>
              <w:rPr>
                <w:sz w:val="22"/>
                <w:szCs w:val="22"/>
                <w:lang w:val="el-GR"/>
              </w:rPr>
            </w:pPr>
          </w:p>
        </w:tc>
        <w:tc>
          <w:tcPr>
            <w:tcW w:w="3620" w:type="dxa"/>
            <w:vAlign w:val="center"/>
          </w:tcPr>
          <w:p w14:paraId="5104BB2C" w14:textId="77777777" w:rsidR="00CD4D08" w:rsidRPr="00E868FA" w:rsidRDefault="00CD4D08" w:rsidP="00C73DEA">
            <w:pPr>
              <w:snapToGrid w:val="0"/>
              <w:rPr>
                <w:sz w:val="22"/>
                <w:szCs w:val="22"/>
                <w:lang w:val="el-GR"/>
              </w:rPr>
            </w:pPr>
          </w:p>
        </w:tc>
        <w:tc>
          <w:tcPr>
            <w:tcW w:w="2803" w:type="dxa"/>
            <w:vAlign w:val="center"/>
          </w:tcPr>
          <w:p w14:paraId="3D8D6193" w14:textId="44A7C9DB" w:rsidR="00CD4D08" w:rsidRPr="003F57F0" w:rsidRDefault="00CD4D08" w:rsidP="00667D90">
            <w:pPr>
              <w:pStyle w:val="NoSpacing"/>
            </w:pPr>
            <w:r>
              <w:t>Ημερομηνία</w:t>
            </w:r>
            <w:r w:rsidR="00FA4644">
              <w:rPr>
                <w:lang w:val="en-US"/>
              </w:rPr>
              <w:t xml:space="preserve">: </w:t>
            </w:r>
            <w:r w:rsidR="003F57F0">
              <w:t>${</w:t>
            </w:r>
            <w:r w:rsidR="00FA4644" w:rsidRPr="00FA4644">
              <w:rPr>
                <w:color w:val="FF0000"/>
                <w:lang w:val="en-US"/>
              </w:rPr>
              <w:t>DATENOW</w:t>
            </w:r>
            <w:r w:rsidR="003F57F0">
              <w:rPr>
                <w:color w:val="FF0000"/>
              </w:rPr>
              <w:t>}</w:t>
            </w:r>
          </w:p>
          <w:p w14:paraId="73E50F07" w14:textId="77777777" w:rsidR="00AA1120" w:rsidRPr="00AA1120" w:rsidRDefault="00AA1120" w:rsidP="00667D90">
            <w:pPr>
              <w:pStyle w:val="NoSpacing"/>
            </w:pPr>
          </w:p>
        </w:tc>
      </w:tr>
    </w:tbl>
    <w:p w14:paraId="507919D3" w14:textId="77777777" w:rsidR="00831A57" w:rsidRPr="00835EAC" w:rsidRDefault="00835EAC" w:rsidP="00835EAC">
      <w:pPr>
        <w:rPr>
          <w:b/>
          <w:sz w:val="24"/>
          <w:szCs w:val="24"/>
          <w:lang w:val="el-GR"/>
        </w:rPr>
      </w:pPr>
      <w:r>
        <w:rPr>
          <w:lang w:val="el-GR"/>
        </w:rPr>
        <w:t xml:space="preserve">                                                                                                                           </w:t>
      </w:r>
    </w:p>
    <w:p w14:paraId="50E08985" w14:textId="77777777" w:rsidR="006F30A2" w:rsidRDefault="006F30A2">
      <w:pPr>
        <w:pStyle w:val="Header"/>
        <w:tabs>
          <w:tab w:val="clear" w:pos="4153"/>
          <w:tab w:val="clear" w:pos="8306"/>
        </w:tabs>
        <w:ind w:left="-1080" w:right="-874"/>
        <w:jc w:val="both"/>
        <w:rPr>
          <w:sz w:val="22"/>
          <w:szCs w:val="22"/>
          <w:lang w:val="el-GR"/>
        </w:rPr>
      </w:pPr>
    </w:p>
    <w:p w14:paraId="5108934D" w14:textId="77777777" w:rsidR="00831A57" w:rsidRPr="00FA4644" w:rsidRDefault="00283AAA">
      <w:pPr>
        <w:pStyle w:val="Header"/>
        <w:tabs>
          <w:tab w:val="clear" w:pos="4153"/>
          <w:tab w:val="clear" w:pos="8306"/>
        </w:tabs>
        <w:ind w:left="-1080" w:right="-874"/>
        <w:jc w:val="both"/>
        <w:rPr>
          <w:b/>
          <w:bCs/>
          <w:sz w:val="22"/>
          <w:szCs w:val="22"/>
          <w:lang w:val="el-GR"/>
        </w:rPr>
      </w:pPr>
      <w:r w:rsidRPr="00FA4644">
        <w:rPr>
          <w:b/>
          <w:bCs/>
          <w:sz w:val="22"/>
          <w:szCs w:val="22"/>
          <w:lang w:val="el-GR"/>
        </w:rPr>
        <w:t>Αγαπητοί</w:t>
      </w:r>
      <w:r w:rsidR="00901F7D" w:rsidRPr="00FA4644">
        <w:rPr>
          <w:b/>
          <w:bCs/>
          <w:sz w:val="22"/>
          <w:szCs w:val="22"/>
          <w:lang w:val="el-GR"/>
        </w:rPr>
        <w:t xml:space="preserve"> κύριοι</w:t>
      </w:r>
      <w:r w:rsidR="008D2657" w:rsidRPr="00FA4644">
        <w:rPr>
          <w:b/>
          <w:bCs/>
          <w:sz w:val="22"/>
          <w:szCs w:val="22"/>
          <w:lang w:val="el-GR"/>
        </w:rPr>
        <w:t>,</w:t>
      </w:r>
    </w:p>
    <w:p w14:paraId="5107BE99" w14:textId="77777777" w:rsidR="00831A57" w:rsidRPr="00FA4644" w:rsidRDefault="00831A57">
      <w:pPr>
        <w:pStyle w:val="Header"/>
        <w:tabs>
          <w:tab w:val="clear" w:pos="4153"/>
          <w:tab w:val="clear" w:pos="8306"/>
        </w:tabs>
        <w:ind w:left="-1080" w:right="-874"/>
        <w:jc w:val="both"/>
        <w:rPr>
          <w:b/>
          <w:bCs/>
          <w:sz w:val="16"/>
          <w:szCs w:val="16"/>
          <w:lang w:val="el-GR"/>
        </w:rPr>
      </w:pPr>
    </w:p>
    <w:p w14:paraId="3127D451" w14:textId="77777777" w:rsidR="0090207F" w:rsidRPr="00FA4644" w:rsidRDefault="0090207F" w:rsidP="00CD4D08">
      <w:pPr>
        <w:autoSpaceDE w:val="0"/>
        <w:ind w:left="-1080" w:right="-874"/>
        <w:jc w:val="both"/>
        <w:rPr>
          <w:b/>
          <w:bCs/>
          <w:sz w:val="22"/>
          <w:szCs w:val="22"/>
          <w:lang w:val="el-GR"/>
        </w:rPr>
      </w:pPr>
    </w:p>
    <w:p w14:paraId="6008EE02" w14:textId="77777777" w:rsidR="0054725F" w:rsidRPr="00FA4644" w:rsidRDefault="0054725F" w:rsidP="0054725F">
      <w:pPr>
        <w:pStyle w:val="Standard"/>
        <w:spacing w:line="360" w:lineRule="auto"/>
        <w:jc w:val="both"/>
        <w:rPr>
          <w:rFonts w:cs="Times New Roman"/>
          <w:b/>
          <w:bCs/>
        </w:rPr>
      </w:pPr>
    </w:p>
    <w:p w14:paraId="519FA09C" w14:textId="77777777" w:rsidR="0090207F" w:rsidRPr="00FA4644" w:rsidRDefault="008D2657" w:rsidP="00A33466">
      <w:pPr>
        <w:pStyle w:val="Standard"/>
        <w:spacing w:line="360" w:lineRule="auto"/>
        <w:ind w:left="-993"/>
        <w:jc w:val="both"/>
        <w:rPr>
          <w:rFonts w:cs="Times New Roman"/>
          <w:b/>
          <w:bCs/>
        </w:rPr>
      </w:pPr>
      <w:r w:rsidRPr="00FA4644">
        <w:rPr>
          <w:rFonts w:cs="Times New Roman"/>
          <w:b/>
          <w:bCs/>
        </w:rPr>
        <w:t xml:space="preserve"> </w:t>
      </w:r>
      <w:r w:rsidR="0090207F" w:rsidRPr="00FA4644">
        <w:rPr>
          <w:rFonts w:cs="Times New Roman"/>
          <w:b/>
          <w:bCs/>
        </w:rPr>
        <w:t xml:space="preserve">θα </w:t>
      </w:r>
      <w:r w:rsidR="00FA4644">
        <w:rPr>
          <w:rFonts w:cs="Times New Roman"/>
          <w:b/>
          <w:bCs/>
        </w:rPr>
        <w:t>θέλαμε</w:t>
      </w:r>
      <w:r w:rsidR="0090207F" w:rsidRPr="00FA4644">
        <w:rPr>
          <w:rFonts w:cs="Times New Roman"/>
          <w:b/>
          <w:bCs/>
        </w:rPr>
        <w:t xml:space="preserve"> να σας ευχαριστήσ</w:t>
      </w:r>
      <w:r w:rsidR="00FA4644">
        <w:rPr>
          <w:rFonts w:cs="Times New Roman"/>
          <w:b/>
          <w:bCs/>
        </w:rPr>
        <w:t>ουμε</w:t>
      </w:r>
      <w:r w:rsidR="0090207F" w:rsidRPr="00FA4644">
        <w:rPr>
          <w:rFonts w:cs="Times New Roman"/>
          <w:b/>
          <w:bCs/>
        </w:rPr>
        <w:t xml:space="preserve"> για το ενδιαφέρον σας σχετικά τις παρεχόμενες υπηρεσίες και εξοπλισμό της εταιρείας και να σας διαβεβαιώσου</w:t>
      </w:r>
      <w:r w:rsidR="00FA4644">
        <w:rPr>
          <w:rFonts w:cs="Times New Roman"/>
          <w:b/>
          <w:bCs/>
        </w:rPr>
        <w:t>με</w:t>
      </w:r>
      <w:r w:rsidR="0090207F" w:rsidRPr="00FA4644">
        <w:rPr>
          <w:rFonts w:cs="Times New Roman"/>
          <w:b/>
          <w:bCs/>
        </w:rPr>
        <w:t xml:space="preserve"> ότι θα εί</w:t>
      </w:r>
      <w:r w:rsidR="00FA4644">
        <w:rPr>
          <w:rFonts w:cs="Times New Roman"/>
          <w:b/>
          <w:bCs/>
        </w:rPr>
        <w:t>μαστε</w:t>
      </w:r>
      <w:r w:rsidR="0090207F" w:rsidRPr="00FA4644">
        <w:rPr>
          <w:rFonts w:cs="Times New Roman"/>
          <w:b/>
          <w:bCs/>
        </w:rPr>
        <w:t xml:space="preserve"> πάντα διαθέσιμοι για να σας προσφέρο</w:t>
      </w:r>
      <w:r w:rsidR="00FA4644">
        <w:rPr>
          <w:rFonts w:cs="Times New Roman"/>
          <w:b/>
          <w:bCs/>
        </w:rPr>
        <w:t>μαι</w:t>
      </w:r>
      <w:r w:rsidR="0090207F" w:rsidRPr="00FA4644">
        <w:rPr>
          <w:rFonts w:cs="Times New Roman"/>
          <w:b/>
          <w:bCs/>
        </w:rPr>
        <w:t xml:space="preserve"> υψηλής ποιότητας και προηγμένης τεχνολογίας λύσεις.</w:t>
      </w:r>
    </w:p>
    <w:p w14:paraId="73E1715C" w14:textId="77777777" w:rsidR="00A33466" w:rsidRDefault="00A33466" w:rsidP="00A33466">
      <w:pPr>
        <w:pStyle w:val="Standard"/>
        <w:spacing w:line="360" w:lineRule="auto"/>
        <w:ind w:left="-993"/>
        <w:jc w:val="both"/>
        <w:rPr>
          <w:rFonts w:cs="Times New Roman"/>
        </w:rPr>
      </w:pPr>
    </w:p>
    <w:p w14:paraId="2AC6DDD2" w14:textId="77777777" w:rsidR="00A33466" w:rsidRDefault="00A33466" w:rsidP="00A33466">
      <w:pPr>
        <w:pStyle w:val="Standard"/>
        <w:spacing w:line="360" w:lineRule="auto"/>
        <w:ind w:left="-993"/>
        <w:jc w:val="both"/>
        <w:rPr>
          <w:rFonts w:cs="Times New Roman"/>
        </w:rPr>
      </w:pPr>
    </w:p>
    <w:p w14:paraId="2A387D75" w14:textId="23010824" w:rsidR="00AD4BB4" w:rsidRDefault="00A33466" w:rsidP="00A33466">
      <w:pPr>
        <w:pStyle w:val="Standard"/>
        <w:spacing w:line="360" w:lineRule="auto"/>
        <w:ind w:left="-993"/>
        <w:jc w:val="both"/>
        <w:rPr>
          <w:rFonts w:cs="Times New Roman"/>
          <w:b/>
          <w:bCs/>
          <w:color w:val="202124"/>
          <w:shd w:val="clear" w:color="auto" w:fill="FFFFFF"/>
        </w:rPr>
      </w:pPr>
      <w:r w:rsidRPr="00E27B68">
        <w:rPr>
          <w:rFonts w:cs="Times New Roman"/>
          <w:b/>
          <w:bCs/>
        </w:rPr>
        <w:t xml:space="preserve">Με το παρόν έγγραφο η εταιρίας μας επιβεβαιώνει ότι ο υποσταθμός μέσης τάσης </w:t>
      </w:r>
      <w:r w:rsidR="00AD4BB4">
        <w:rPr>
          <w:rFonts w:cs="Times New Roman"/>
          <w:b/>
          <w:bCs/>
        </w:rPr>
        <w:t>τ</w:t>
      </w:r>
      <w:r w:rsidR="00FA4644">
        <w:rPr>
          <w:rFonts w:cs="Times New Roman"/>
          <w:b/>
          <w:bCs/>
        </w:rPr>
        <w:t>ου</w:t>
      </w:r>
      <w:r w:rsidR="00AD4BB4">
        <w:rPr>
          <w:rFonts w:cs="Times New Roman"/>
          <w:b/>
          <w:bCs/>
        </w:rPr>
        <w:t xml:space="preserve"> </w:t>
      </w:r>
      <w:r w:rsidR="003F57F0">
        <w:rPr>
          <w:b/>
          <w:bCs/>
          <w:color w:val="FF0000"/>
          <w:sz w:val="22"/>
          <w:szCs w:val="22"/>
        </w:rPr>
        <w:t>${</w:t>
      </w:r>
      <w:r w:rsidR="00FA4644" w:rsidRPr="00FA4644">
        <w:rPr>
          <w:b/>
          <w:bCs/>
          <w:color w:val="FF0000"/>
          <w:sz w:val="22"/>
          <w:szCs w:val="22"/>
        </w:rPr>
        <w:t>Όνομα</w:t>
      </w:r>
      <w:r w:rsidR="00241966" w:rsidRPr="00241966">
        <w:rPr>
          <w:b/>
          <w:bCs/>
          <w:color w:val="FF0000"/>
          <w:sz w:val="22"/>
          <w:szCs w:val="22"/>
        </w:rPr>
        <w:t>_</w:t>
      </w:r>
      <w:r w:rsidR="00FA4644" w:rsidRPr="00FA4644">
        <w:rPr>
          <w:b/>
          <w:bCs/>
          <w:color w:val="FF0000"/>
          <w:sz w:val="22"/>
          <w:szCs w:val="22"/>
        </w:rPr>
        <w:t>Πελάτη</w:t>
      </w:r>
      <w:r w:rsidR="003F57F0">
        <w:rPr>
          <w:b/>
          <w:bCs/>
          <w:color w:val="FF0000"/>
          <w:sz w:val="22"/>
          <w:szCs w:val="22"/>
        </w:rPr>
        <w:t>}</w:t>
      </w:r>
      <w:r w:rsidR="00FA4644">
        <w:rPr>
          <w:b/>
          <w:bCs/>
          <w:sz w:val="22"/>
          <w:szCs w:val="22"/>
        </w:rPr>
        <w:t xml:space="preserve"> </w:t>
      </w:r>
      <w:r w:rsidRPr="00E27B68">
        <w:rPr>
          <w:rFonts w:cs="Times New Roman"/>
          <w:b/>
          <w:bCs/>
        </w:rPr>
        <w:t>που βρίσκεται στη τοποθεσία</w:t>
      </w:r>
      <w:r w:rsidR="0010738E" w:rsidRPr="0010738E">
        <w:rPr>
          <w:rFonts w:ascii="Arial" w:hAnsi="Arial" w:cs="Arial"/>
          <w:b/>
          <w:bCs/>
          <w:color w:val="202124"/>
          <w:sz w:val="21"/>
          <w:szCs w:val="21"/>
          <w:shd w:val="clear" w:color="auto" w:fill="FFFFFF"/>
        </w:rPr>
        <w:t xml:space="preserve"> </w:t>
      </w:r>
      <w:r w:rsidR="003F57F0"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${</w:t>
      </w:r>
      <w:r w:rsidR="00FA4644" w:rsidRPr="00FA4644"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Διεύθυνση</w:t>
      </w:r>
      <w:r w:rsidR="003F57F0">
        <w:rPr>
          <w:rFonts w:ascii="Arial" w:hAnsi="Arial" w:cs="Arial"/>
          <w:b/>
          <w:bCs/>
          <w:color w:val="FF0000"/>
          <w:sz w:val="21"/>
          <w:szCs w:val="21"/>
          <w:shd w:val="clear" w:color="auto" w:fill="FFFFFF"/>
        </w:rPr>
        <w:t>}</w:t>
      </w:r>
      <w:r w:rsidRPr="00E27B68">
        <w:rPr>
          <w:rFonts w:cs="Times New Roman"/>
          <w:b/>
          <w:bCs/>
          <w:color w:val="202124"/>
          <w:shd w:val="clear" w:color="auto" w:fill="FFFFFF"/>
        </w:rPr>
        <w:t xml:space="preserve">, </w:t>
      </w:r>
      <w:r w:rsidR="002A2C7A" w:rsidRPr="00E27B68">
        <w:rPr>
          <w:rFonts w:cs="Times New Roman"/>
          <w:b/>
          <w:bCs/>
          <w:color w:val="202124"/>
          <w:shd w:val="clear" w:color="auto" w:fill="FFFFFF"/>
        </w:rPr>
        <w:t>πληρ</w:t>
      </w:r>
      <w:r w:rsidR="002A2C7A">
        <w:rPr>
          <w:rFonts w:cs="Times New Roman"/>
          <w:b/>
          <w:bCs/>
          <w:color w:val="202124"/>
          <w:shd w:val="clear" w:color="auto" w:fill="FFFFFF"/>
        </w:rPr>
        <w:t>οί</w:t>
      </w:r>
      <w:r w:rsidRPr="00E27B68">
        <w:rPr>
          <w:rFonts w:cs="Times New Roman"/>
          <w:b/>
          <w:bCs/>
          <w:color w:val="202124"/>
          <w:shd w:val="clear" w:color="auto" w:fill="FFFFFF"/>
        </w:rPr>
        <w:t xml:space="preserve"> όλες τις τεχνικές προδιαγραφές </w:t>
      </w:r>
      <w:r w:rsidR="00610E3E" w:rsidRPr="00E27B68">
        <w:rPr>
          <w:rFonts w:cs="Times New Roman"/>
          <w:b/>
          <w:bCs/>
          <w:color w:val="202124"/>
          <w:shd w:val="clear" w:color="auto" w:fill="FFFFFF"/>
        </w:rPr>
        <w:t xml:space="preserve">που προβλέπονται </w:t>
      </w:r>
      <w:r w:rsidRPr="00E27B68">
        <w:rPr>
          <w:rFonts w:cs="Times New Roman"/>
          <w:b/>
          <w:bCs/>
          <w:color w:val="202124"/>
          <w:shd w:val="clear" w:color="auto" w:fill="FFFFFF"/>
        </w:rPr>
        <w:t>ορθής λειτουργίας</w:t>
      </w:r>
      <w:r w:rsidR="00610E3E" w:rsidRPr="00E27B68">
        <w:rPr>
          <w:rFonts w:cs="Times New Roman"/>
          <w:b/>
          <w:bCs/>
          <w:color w:val="202124"/>
          <w:shd w:val="clear" w:color="auto" w:fill="FFFFFF"/>
        </w:rPr>
        <w:t>.</w:t>
      </w:r>
    </w:p>
    <w:p w14:paraId="5431C5DF" w14:textId="57EAAE86" w:rsidR="00A33466" w:rsidRPr="0010738E" w:rsidRDefault="0010738E" w:rsidP="00A33466">
      <w:pPr>
        <w:pStyle w:val="Standard"/>
        <w:spacing w:line="360" w:lineRule="auto"/>
        <w:ind w:left="-993"/>
        <w:jc w:val="both"/>
        <w:rPr>
          <w:rFonts w:cs="Times New Roman"/>
          <w:b/>
          <w:bCs/>
          <w:color w:val="202124"/>
          <w:shd w:val="clear" w:color="auto" w:fill="FFFFFF"/>
        </w:rPr>
      </w:pPr>
      <w:r w:rsidRPr="0010738E">
        <w:rPr>
          <w:rFonts w:cs="Times New Roman"/>
          <w:b/>
          <w:bCs/>
          <w:color w:val="202124"/>
          <w:shd w:val="clear" w:color="auto" w:fill="FFFFFF"/>
        </w:rPr>
        <w:br/>
      </w:r>
      <w:r>
        <w:rPr>
          <w:rFonts w:cs="Times New Roman"/>
          <w:b/>
          <w:bCs/>
          <w:color w:val="202124"/>
          <w:shd w:val="clear" w:color="auto" w:fill="FFFFFF"/>
        </w:rPr>
        <w:t xml:space="preserve">Πραγματοποιήθηκε προληπτική </w:t>
      </w:r>
      <w:r w:rsidR="00466C58">
        <w:rPr>
          <w:rFonts w:cs="Times New Roman"/>
          <w:b/>
          <w:bCs/>
          <w:color w:val="202124"/>
          <w:shd w:val="clear" w:color="auto" w:fill="FFFFFF"/>
        </w:rPr>
        <w:t xml:space="preserve">ετήσια </w:t>
      </w:r>
      <w:r>
        <w:rPr>
          <w:rFonts w:cs="Times New Roman"/>
          <w:b/>
          <w:bCs/>
          <w:color w:val="202124"/>
          <w:shd w:val="clear" w:color="auto" w:fill="FFFFFF"/>
        </w:rPr>
        <w:t xml:space="preserve">συντήρηση στις </w:t>
      </w:r>
      <w:r w:rsidR="003F57F0">
        <w:rPr>
          <w:rFonts w:cs="Times New Roman"/>
          <w:b/>
          <w:bCs/>
          <w:color w:val="FF0000"/>
          <w:shd w:val="clear" w:color="auto" w:fill="FFFFFF"/>
        </w:rPr>
        <w:t>${</w:t>
      </w:r>
      <w:r w:rsidR="00FA4644" w:rsidRPr="00FA4644">
        <w:rPr>
          <w:rFonts w:cs="Times New Roman"/>
          <w:b/>
          <w:bCs/>
          <w:color w:val="FF0000"/>
          <w:shd w:val="clear" w:color="auto" w:fill="FFFFFF"/>
        </w:rPr>
        <w:t>Ημερομηνία</w:t>
      </w:r>
      <w:r w:rsidR="00241966" w:rsidRPr="00241966">
        <w:rPr>
          <w:rFonts w:cs="Times New Roman"/>
          <w:b/>
          <w:bCs/>
          <w:color w:val="FF0000"/>
          <w:shd w:val="clear" w:color="auto" w:fill="FFFFFF"/>
        </w:rPr>
        <w:t>_</w:t>
      </w:r>
      <w:r w:rsidR="00FA4644" w:rsidRPr="00FA4644">
        <w:rPr>
          <w:rFonts w:cs="Times New Roman"/>
          <w:b/>
          <w:bCs/>
          <w:color w:val="FF0000"/>
          <w:shd w:val="clear" w:color="auto" w:fill="FFFFFF"/>
        </w:rPr>
        <w:t>Συντήρησης</w:t>
      </w:r>
      <w:r w:rsidR="003F57F0">
        <w:rPr>
          <w:rFonts w:cs="Times New Roman"/>
          <w:b/>
          <w:bCs/>
          <w:color w:val="FF0000"/>
          <w:shd w:val="clear" w:color="auto" w:fill="FFFFFF"/>
        </w:rPr>
        <w:t>}</w:t>
      </w:r>
      <w:r w:rsidR="00FA4644" w:rsidRPr="00FA4644">
        <w:rPr>
          <w:rFonts w:cs="Times New Roman"/>
          <w:b/>
          <w:bCs/>
          <w:color w:val="202124"/>
          <w:shd w:val="clear" w:color="auto" w:fill="FFFFFF"/>
        </w:rPr>
        <w:t xml:space="preserve"> </w:t>
      </w:r>
      <w:r>
        <w:rPr>
          <w:rFonts w:cs="Times New Roman"/>
          <w:b/>
          <w:bCs/>
          <w:color w:val="202124"/>
          <w:shd w:val="clear" w:color="auto" w:fill="FFFFFF"/>
        </w:rPr>
        <w:t xml:space="preserve">στον Υ/Σ Μ.Τ </w:t>
      </w:r>
      <w:r w:rsidR="00AD4BB4">
        <w:rPr>
          <w:rFonts w:cs="Times New Roman"/>
          <w:b/>
          <w:bCs/>
          <w:color w:val="202124"/>
          <w:shd w:val="clear" w:color="auto" w:fill="FFFFFF"/>
        </w:rPr>
        <w:t>με τις</w:t>
      </w:r>
      <w:r>
        <w:rPr>
          <w:rFonts w:cs="Times New Roman"/>
          <w:b/>
          <w:bCs/>
          <w:color w:val="202124"/>
          <w:shd w:val="clear" w:color="auto" w:fill="FFFFFF"/>
        </w:rPr>
        <w:t xml:space="preserve"> παρατηρήσεις από τους τεχνικούς </w:t>
      </w:r>
      <w:r w:rsidR="00AD4BB4">
        <w:rPr>
          <w:rFonts w:cs="Times New Roman"/>
          <w:b/>
          <w:bCs/>
          <w:color w:val="202124"/>
          <w:shd w:val="clear" w:color="auto" w:fill="FFFFFF"/>
        </w:rPr>
        <w:t xml:space="preserve">μας όπως αναφέρονται στο ένθετο Δελτίο </w:t>
      </w:r>
      <w:r w:rsidR="002A2C7A">
        <w:rPr>
          <w:rFonts w:cs="Times New Roman"/>
          <w:b/>
          <w:bCs/>
          <w:color w:val="202124"/>
          <w:shd w:val="clear" w:color="auto" w:fill="FFFFFF"/>
        </w:rPr>
        <w:t>Συντήρησης</w:t>
      </w:r>
      <w:r w:rsidR="00AD4BB4">
        <w:rPr>
          <w:rFonts w:cs="Times New Roman"/>
          <w:b/>
          <w:bCs/>
          <w:color w:val="202124"/>
          <w:shd w:val="clear" w:color="auto" w:fill="FFFFFF"/>
        </w:rPr>
        <w:t>.</w:t>
      </w:r>
    </w:p>
    <w:p w14:paraId="1480EA16" w14:textId="77777777" w:rsidR="00610E3E" w:rsidRDefault="00610E3E" w:rsidP="00A33466">
      <w:pPr>
        <w:pStyle w:val="Standard"/>
        <w:spacing w:line="360" w:lineRule="auto"/>
        <w:ind w:left="-993"/>
        <w:jc w:val="both"/>
        <w:rPr>
          <w:rFonts w:cs="Times New Roman"/>
          <w:color w:val="202124"/>
          <w:shd w:val="clear" w:color="auto" w:fill="FFFFFF"/>
        </w:rPr>
      </w:pPr>
    </w:p>
    <w:p w14:paraId="30A0FAF3" w14:textId="1B857FAF" w:rsidR="00610E3E" w:rsidRPr="003F57F0" w:rsidRDefault="00610E3E" w:rsidP="00FA4644">
      <w:pPr>
        <w:pStyle w:val="Header1"/>
        <w:spacing w:line="360" w:lineRule="auto"/>
        <w:ind w:left="-993"/>
        <w:jc w:val="right"/>
        <w:rPr>
          <w:rFonts w:cs="Times New Roman"/>
        </w:rPr>
      </w:pPr>
      <w:r w:rsidRPr="00565530">
        <w:rPr>
          <w:rFonts w:cs="Times New Roman"/>
        </w:rPr>
        <w:t>Με εκτίμηση,</w:t>
      </w:r>
      <w:r w:rsidR="002F3FAD" w:rsidRPr="003F57F0">
        <w:rPr>
          <w:rFonts w:cs="Times New Roman"/>
        </w:rPr>
        <w:br/>
      </w:r>
      <w:r w:rsidR="00AA2F57">
        <w:rPr>
          <w:rFonts w:cs="Times New Roman"/>
          <w:noProof/>
          <w:lang w:val="en-US"/>
        </w:rPr>
        <w:drawing>
          <wp:inline distT="0" distB="0" distL="0" distR="0" wp14:anchorId="78459016" wp14:editId="5DE72D7D">
            <wp:extent cx="2619375" cy="182880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81585" w14:textId="77777777" w:rsidR="00610E3E" w:rsidRPr="00565530" w:rsidRDefault="00610E3E" w:rsidP="00FA4644">
      <w:pPr>
        <w:pStyle w:val="Standard"/>
        <w:spacing w:line="360" w:lineRule="auto"/>
        <w:ind w:left="-993"/>
        <w:jc w:val="right"/>
        <w:rPr>
          <w:rFonts w:cs="Times New Roman"/>
        </w:rPr>
      </w:pPr>
      <w:r>
        <w:rPr>
          <w:rFonts w:cs="Times New Roman"/>
        </w:rPr>
        <w:t xml:space="preserve">Σφακιανάκης Κωνσταντίνος </w:t>
      </w:r>
    </w:p>
    <w:p w14:paraId="58EE4F9B" w14:textId="77777777" w:rsidR="006F7E62" w:rsidRPr="003F57F0" w:rsidRDefault="00610E3E" w:rsidP="00FA4644">
      <w:pPr>
        <w:pStyle w:val="Standard"/>
        <w:spacing w:line="360" w:lineRule="auto"/>
        <w:ind w:left="-993"/>
        <w:jc w:val="right"/>
        <w:rPr>
          <w:rFonts w:cs="Times New Roman"/>
        </w:rPr>
      </w:pPr>
      <w:r>
        <w:rPr>
          <w:rFonts w:cs="Times New Roman"/>
        </w:rPr>
        <w:t>Ηλεκτρολόγος Μηχανικός ΤΕ</w:t>
      </w:r>
    </w:p>
    <w:p w14:paraId="4970C14E" w14:textId="77777777" w:rsidR="00FA4644" w:rsidRPr="003F57F0" w:rsidRDefault="00FA4644" w:rsidP="00E109F4">
      <w:pPr>
        <w:pStyle w:val="Standard"/>
        <w:spacing w:line="360" w:lineRule="auto"/>
        <w:ind w:left="-993"/>
        <w:rPr>
          <w:rFonts w:cs="Times New Roman"/>
        </w:rPr>
      </w:pPr>
    </w:p>
    <w:p w14:paraId="05B49891" w14:textId="68FCF6DD" w:rsidR="00FA4644" w:rsidRPr="00FA4644" w:rsidRDefault="00AA2F57" w:rsidP="00E109F4">
      <w:pPr>
        <w:pStyle w:val="Standard"/>
        <w:spacing w:line="360" w:lineRule="auto"/>
        <w:ind w:left="-993"/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1FB5983A" wp14:editId="392F5C84">
            <wp:extent cx="5267325" cy="745807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4644" w:rsidRPr="00FA4644" w:rsidSect="00E14535">
      <w:headerReference w:type="default" r:id="rId12"/>
      <w:footerReference w:type="default" r:id="rId13"/>
      <w:footerReference w:type="first" r:id="rId14"/>
      <w:footnotePr>
        <w:pos w:val="beneathText"/>
      </w:footnotePr>
      <w:pgSz w:w="11905" w:h="16837"/>
      <w:pgMar w:top="1440" w:right="180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5ECB2" w14:textId="77777777" w:rsidR="00D12EB8" w:rsidRDefault="00D12EB8">
      <w:r>
        <w:separator/>
      </w:r>
    </w:p>
  </w:endnote>
  <w:endnote w:type="continuationSeparator" w:id="0">
    <w:p w14:paraId="7C4811EF" w14:textId="77777777" w:rsidR="00D12EB8" w:rsidRDefault="00D12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A1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C5BE2" w14:textId="77777777" w:rsidR="00D77294" w:rsidRPr="00DD0A18" w:rsidRDefault="00D77294">
    <w:pPr>
      <w:jc w:val="center"/>
      <w:rPr>
        <w:b/>
        <w:sz w:val="18"/>
        <w:lang w:val="el-GR"/>
      </w:rPr>
    </w:pPr>
    <w:r>
      <w:rPr>
        <w:b/>
        <w:sz w:val="18"/>
        <w:lang w:val="el-GR"/>
      </w:rPr>
      <w:t>ΚΩΣΤΑΣ Γ. ΣΦΑΚΙΑΝΑΚΗΣ ΚΑΙ ΣΙΑ Ο.Ε.</w:t>
    </w:r>
  </w:p>
  <w:p w14:paraId="035D9D0F" w14:textId="77777777" w:rsidR="00D77294" w:rsidRPr="00BE2475" w:rsidRDefault="00FA4644">
    <w:pPr>
      <w:jc w:val="center"/>
      <w:rPr>
        <w:sz w:val="18"/>
        <w:lang w:val="el-GR"/>
      </w:rPr>
    </w:pPr>
    <w:r>
      <w:rPr>
        <w:sz w:val="18"/>
        <w:lang w:val="el-GR"/>
      </w:rPr>
      <w:t>Έδρα: Α’ ΠΑΡΟΔΟΣ Μ. ΝΙΚΟΛΑΙΔΗ 3</w:t>
    </w:r>
    <w:r w:rsidR="00D77294">
      <w:rPr>
        <w:sz w:val="18"/>
        <w:lang w:val="el-GR"/>
      </w:rPr>
      <w:t>, 713 05, Ηράκλειο, Κρήτη</w:t>
    </w:r>
  </w:p>
  <w:p w14:paraId="395F0584" w14:textId="77777777" w:rsidR="00D77294" w:rsidRPr="00E868FA" w:rsidRDefault="0051663E">
    <w:pPr>
      <w:jc w:val="center"/>
      <w:rPr>
        <w:lang w:val="el-GR"/>
      </w:rPr>
    </w:pPr>
    <w:r w:rsidRPr="0051663E">
      <w:rPr>
        <w:sz w:val="18"/>
        <w:lang w:val="el-GR"/>
      </w:rPr>
      <w:t>Τηλέφωνο: 2811 217056 - FAX: 2811 217057 Κινητό : 6977206905-6977230551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44F6" w14:textId="77777777" w:rsidR="00D77294" w:rsidRPr="00DD0A18" w:rsidRDefault="00D77294" w:rsidP="009378B5">
    <w:pPr>
      <w:jc w:val="center"/>
      <w:rPr>
        <w:b/>
        <w:sz w:val="18"/>
        <w:lang w:val="el-GR"/>
      </w:rPr>
    </w:pPr>
    <w:r>
      <w:rPr>
        <w:b/>
        <w:sz w:val="18"/>
        <w:lang w:val="el-GR"/>
      </w:rPr>
      <w:t>ΚΩΣΤΑΣ Γ. ΣΦΑΚΙΑΝΑΚΗΣ ΚΑΙ ΣΙΑ Ο.Ε.</w:t>
    </w:r>
  </w:p>
  <w:p w14:paraId="10586930" w14:textId="77777777" w:rsidR="00D77294" w:rsidRPr="00BE2475" w:rsidRDefault="00D77294" w:rsidP="009378B5">
    <w:pPr>
      <w:jc w:val="center"/>
      <w:rPr>
        <w:sz w:val="18"/>
        <w:lang w:val="el-GR"/>
      </w:rPr>
    </w:pPr>
    <w:r>
      <w:rPr>
        <w:sz w:val="18"/>
        <w:lang w:val="el-GR"/>
      </w:rPr>
      <w:t xml:space="preserve">Έδρα: </w:t>
    </w:r>
    <w:r w:rsidR="00FA4644">
      <w:rPr>
        <w:sz w:val="18"/>
        <w:lang w:val="el-GR"/>
      </w:rPr>
      <w:t>Α’ ΠΑΡΟΔΟΣ Μ. ΝΙΚΟΛΑΙΔΗ 3</w:t>
    </w:r>
    <w:r>
      <w:rPr>
        <w:sz w:val="18"/>
        <w:lang w:val="el-GR"/>
      </w:rPr>
      <w:t>, 713 05, Ηράκλειο, Κρήτη</w:t>
    </w:r>
  </w:p>
  <w:p w14:paraId="2AC8056B" w14:textId="77777777" w:rsidR="00D77294" w:rsidRPr="00E868FA" w:rsidRDefault="00D77294" w:rsidP="009378B5">
    <w:pPr>
      <w:jc w:val="center"/>
      <w:rPr>
        <w:sz w:val="18"/>
        <w:lang w:val="el-GR"/>
      </w:rPr>
    </w:pPr>
    <w:r>
      <w:rPr>
        <w:sz w:val="18"/>
        <w:lang w:val="el-GR"/>
      </w:rPr>
      <w:t>Τηλέφωνο</w:t>
    </w:r>
    <w:r w:rsidR="0051663E">
      <w:rPr>
        <w:sz w:val="18"/>
        <w:lang w:val="el-GR"/>
      </w:rPr>
      <w:t xml:space="preserve">: 2811 </w:t>
    </w:r>
    <w:r w:rsidR="00FA4644">
      <w:rPr>
        <w:sz w:val="18"/>
        <w:lang w:val="el-GR"/>
      </w:rPr>
      <w:t>113851</w:t>
    </w:r>
    <w:r w:rsidR="0051663E">
      <w:rPr>
        <w:sz w:val="18"/>
        <w:lang w:val="el-GR"/>
      </w:rPr>
      <w:t xml:space="preserve"> </w:t>
    </w:r>
    <w:r>
      <w:rPr>
        <w:sz w:val="18"/>
        <w:lang w:val="el-GR"/>
      </w:rPr>
      <w:t>-</w:t>
    </w:r>
    <w:r w:rsidR="0051663E">
      <w:rPr>
        <w:sz w:val="18"/>
        <w:lang w:val="el-GR"/>
      </w:rPr>
      <w:t xml:space="preserve"> </w:t>
    </w:r>
    <w:r>
      <w:rPr>
        <w:sz w:val="18"/>
        <w:lang w:val="en-US"/>
      </w:rPr>
      <w:t>FAX</w:t>
    </w:r>
    <w:r>
      <w:rPr>
        <w:sz w:val="18"/>
        <w:lang w:val="el-GR"/>
      </w:rPr>
      <w:t xml:space="preserve">: 2811 </w:t>
    </w:r>
    <w:r w:rsidR="0051663E">
      <w:rPr>
        <w:sz w:val="18"/>
        <w:lang w:val="el-GR"/>
      </w:rPr>
      <w:t>217057</w:t>
    </w:r>
    <w:r>
      <w:rPr>
        <w:sz w:val="18"/>
        <w:lang w:val="el-GR"/>
      </w:rPr>
      <w:t xml:space="preserve"> Κινητό </w:t>
    </w:r>
    <w:r w:rsidRPr="009378B5">
      <w:rPr>
        <w:sz w:val="18"/>
        <w:lang w:val="el-GR"/>
      </w:rPr>
      <w:t>:</w:t>
    </w:r>
    <w:r>
      <w:rPr>
        <w:sz w:val="18"/>
        <w:lang w:val="el-GR"/>
      </w:rPr>
      <w:t xml:space="preserve"> 6977206905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0CF2" w14:textId="77777777" w:rsidR="00D12EB8" w:rsidRDefault="00D12EB8">
      <w:r>
        <w:separator/>
      </w:r>
    </w:p>
  </w:footnote>
  <w:footnote w:type="continuationSeparator" w:id="0">
    <w:p w14:paraId="4009726A" w14:textId="77777777" w:rsidR="00D12EB8" w:rsidRDefault="00D12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01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00"/>
      <w:gridCol w:w="2976"/>
      <w:gridCol w:w="40"/>
      <w:gridCol w:w="160"/>
    </w:tblGrid>
    <w:tr w:rsidR="00D77294" w14:paraId="06F6DA62" w14:textId="77777777">
      <w:trPr>
        <w:cantSplit/>
        <w:trHeight w:hRule="exact" w:val="438"/>
      </w:trPr>
      <w:tc>
        <w:tcPr>
          <w:tcW w:w="7200" w:type="dxa"/>
          <w:vMerge w:val="restart"/>
        </w:tcPr>
        <w:p w14:paraId="20AFB98F" w14:textId="43027D51" w:rsidR="00D77294" w:rsidRDefault="00AA2F57">
          <w:pPr>
            <w:pStyle w:val="Header"/>
            <w:snapToGrid w:val="0"/>
            <w:rPr>
              <w:rFonts w:ascii="Arial" w:hAnsi="Arial"/>
              <w:b/>
              <w:sz w:val="32"/>
              <w:lang w:val="el-GR"/>
            </w:rPr>
          </w:pPr>
          <w:r>
            <w:rPr>
              <w:noProof/>
              <w:lang w:val="el-GR" w:eastAsia="el-GR"/>
            </w:rPr>
            <w:drawing>
              <wp:inline distT="0" distB="0" distL="0" distR="0" wp14:anchorId="51CF7101" wp14:editId="66B82F7B">
                <wp:extent cx="2352675" cy="666750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526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56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6E73F3" w14:textId="77777777" w:rsidR="00D77294" w:rsidRDefault="00B95807">
          <w:pPr>
            <w:pStyle w:val="Header"/>
            <w:snapToGrid w:val="0"/>
            <w:jc w:val="center"/>
            <w:rPr>
              <w:rFonts w:ascii="Arial" w:hAnsi="Arial"/>
              <w:b/>
              <w:sz w:val="32"/>
              <w:lang w:val="el-GR"/>
            </w:rPr>
          </w:pPr>
          <w:r>
            <w:rPr>
              <w:rFonts w:ascii="Arial" w:hAnsi="Arial"/>
              <w:b/>
              <w:sz w:val="32"/>
              <w:lang w:val="el-GR"/>
            </w:rPr>
            <w:t>ΒΕΒΑΙΩΣΗ</w:t>
          </w:r>
        </w:p>
        <w:p w14:paraId="7862F250" w14:textId="77777777" w:rsidR="00B95807" w:rsidRDefault="00B95807">
          <w:pPr>
            <w:pStyle w:val="Header"/>
            <w:snapToGrid w:val="0"/>
            <w:jc w:val="center"/>
            <w:rPr>
              <w:rFonts w:ascii="Arial" w:hAnsi="Arial"/>
              <w:b/>
              <w:sz w:val="32"/>
              <w:lang w:val="el-GR"/>
            </w:rPr>
          </w:pPr>
        </w:p>
      </w:tc>
    </w:tr>
    <w:tr w:rsidR="00D77294" w14:paraId="77E9E26A" w14:textId="77777777">
      <w:trPr>
        <w:cantSplit/>
      </w:trPr>
      <w:tc>
        <w:tcPr>
          <w:tcW w:w="7200" w:type="dxa"/>
          <w:vMerge/>
        </w:tcPr>
        <w:p w14:paraId="472483B2" w14:textId="77777777" w:rsidR="00D77294" w:rsidRDefault="00D77294"/>
      </w:tc>
      <w:tc>
        <w:tcPr>
          <w:tcW w:w="2976" w:type="dxa"/>
          <w:vAlign w:val="center"/>
        </w:tcPr>
        <w:p w14:paraId="5EDD0FF1" w14:textId="77777777" w:rsidR="00D77294" w:rsidRDefault="00D77294">
          <w:pPr>
            <w:pStyle w:val="Header"/>
            <w:snapToGrid w:val="0"/>
            <w:jc w:val="center"/>
            <w:rPr>
              <w:rFonts w:ascii="Arial" w:hAnsi="Arial"/>
              <w:b/>
              <w:sz w:val="24"/>
            </w:rPr>
          </w:pPr>
        </w:p>
      </w:tc>
      <w:tc>
        <w:tcPr>
          <w:tcW w:w="40" w:type="dxa"/>
          <w:tcMar>
            <w:left w:w="0" w:type="dxa"/>
            <w:right w:w="0" w:type="dxa"/>
          </w:tcMar>
        </w:tcPr>
        <w:p w14:paraId="61B966F1" w14:textId="77777777" w:rsidR="00D77294" w:rsidRDefault="00D77294">
          <w:pPr>
            <w:snapToGrid w:val="0"/>
            <w:rPr>
              <w:shd w:val="clear" w:color="auto" w:fill="FFFF00"/>
            </w:rPr>
          </w:pPr>
        </w:p>
      </w:tc>
      <w:tc>
        <w:tcPr>
          <w:tcW w:w="40" w:type="dxa"/>
        </w:tcPr>
        <w:p w14:paraId="20AF15F4" w14:textId="77777777" w:rsidR="00D77294" w:rsidRDefault="00D77294">
          <w:pPr>
            <w:snapToGrid w:val="0"/>
            <w:rPr>
              <w:shd w:val="clear" w:color="auto" w:fill="FFFF00"/>
            </w:rPr>
          </w:pPr>
        </w:p>
      </w:tc>
    </w:tr>
    <w:tr w:rsidR="00D77294" w14:paraId="55C2518D" w14:textId="77777777">
      <w:trPr>
        <w:cantSplit/>
        <w:trHeight w:val="91"/>
      </w:trPr>
      <w:tc>
        <w:tcPr>
          <w:tcW w:w="7200" w:type="dxa"/>
        </w:tcPr>
        <w:p w14:paraId="62A00639" w14:textId="77777777" w:rsidR="00D77294" w:rsidRDefault="00D77294">
          <w:pPr>
            <w:pStyle w:val="Header"/>
            <w:snapToGrid w:val="0"/>
            <w:rPr>
              <w:shd w:val="clear" w:color="auto" w:fill="FFFF00"/>
            </w:rPr>
          </w:pPr>
        </w:p>
      </w:tc>
      <w:tc>
        <w:tcPr>
          <w:tcW w:w="2976" w:type="dxa"/>
        </w:tcPr>
        <w:p w14:paraId="301BB384" w14:textId="77777777" w:rsidR="00D77294" w:rsidRDefault="00D77294">
          <w:pPr>
            <w:pStyle w:val="Header"/>
            <w:snapToGrid w:val="0"/>
            <w:jc w:val="center"/>
          </w:pPr>
          <w:r>
            <w:t>Σελ</w:t>
          </w:r>
          <w:r>
            <w:rPr>
              <w:lang w:val="el-GR"/>
            </w:rPr>
            <w:t>ίδα</w:t>
          </w:r>
          <w: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C911E8">
            <w:rPr>
              <w:noProof/>
            </w:rPr>
            <w:t>7</w:t>
          </w:r>
          <w:r>
            <w:fldChar w:fldCharType="end"/>
          </w:r>
          <w:r>
            <w:t xml:space="preserve"> απ</w:t>
          </w:r>
          <w:r>
            <w:rPr>
              <w:lang w:val="el-GR"/>
            </w:rPr>
            <w:t xml:space="preserve">ό </w:t>
          </w:r>
          <w:r>
            <w:t xml:space="preserve"> </w:t>
          </w:r>
          <w:fldSimple w:instr=" NUMPAGE \*Arabic ">
            <w:r w:rsidR="00C911E8">
              <w:rPr>
                <w:noProof/>
              </w:rPr>
              <w:t>7</w:t>
            </w:r>
          </w:fldSimple>
        </w:p>
      </w:tc>
      <w:tc>
        <w:tcPr>
          <w:tcW w:w="40" w:type="dxa"/>
          <w:tcMar>
            <w:left w:w="0" w:type="dxa"/>
            <w:right w:w="0" w:type="dxa"/>
          </w:tcMar>
        </w:tcPr>
        <w:p w14:paraId="31C29DA1" w14:textId="77777777" w:rsidR="00D77294" w:rsidRDefault="00D77294">
          <w:pPr>
            <w:snapToGrid w:val="0"/>
          </w:pPr>
        </w:p>
      </w:tc>
      <w:tc>
        <w:tcPr>
          <w:tcW w:w="40" w:type="dxa"/>
        </w:tcPr>
        <w:p w14:paraId="1225F8B1" w14:textId="77777777" w:rsidR="00D77294" w:rsidRDefault="00D77294">
          <w:pPr>
            <w:snapToGrid w:val="0"/>
          </w:pPr>
        </w:p>
      </w:tc>
    </w:tr>
  </w:tbl>
  <w:p w14:paraId="1ABF715B" w14:textId="77777777" w:rsidR="00D77294" w:rsidRDefault="00D77294" w:rsidP="00254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4" w15:restartNumberingAfterBreak="0">
    <w:nsid w:val="486872AD"/>
    <w:multiLevelType w:val="hybridMultilevel"/>
    <w:tmpl w:val="2F7E47DA"/>
    <w:lvl w:ilvl="0" w:tplc="D84EA2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112793"/>
    <w:multiLevelType w:val="hybridMultilevel"/>
    <w:tmpl w:val="3000D810"/>
    <w:lvl w:ilvl="0" w:tplc="0BB451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597089">
    <w:abstractNumId w:val="0"/>
  </w:num>
  <w:num w:numId="2" w16cid:durableId="41637496">
    <w:abstractNumId w:val="1"/>
  </w:num>
  <w:num w:numId="3" w16cid:durableId="2107530598">
    <w:abstractNumId w:val="2"/>
  </w:num>
  <w:num w:numId="4" w16cid:durableId="1809202038">
    <w:abstractNumId w:val="3"/>
  </w:num>
  <w:num w:numId="5" w16cid:durableId="1733192044">
    <w:abstractNumId w:val="4"/>
  </w:num>
  <w:num w:numId="6" w16cid:durableId="441808612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00"/>
  <w:drawingGridVerticalSpacing w:val="0"/>
  <w:displayHorizontalDrawingGridEvery w:val="0"/>
  <w:displayVerticalDrawingGridEvery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FA"/>
    <w:rsid w:val="00007CF8"/>
    <w:rsid w:val="00017A10"/>
    <w:rsid w:val="000254DC"/>
    <w:rsid w:val="00040B79"/>
    <w:rsid w:val="00045B63"/>
    <w:rsid w:val="00063D8D"/>
    <w:rsid w:val="00066E4F"/>
    <w:rsid w:val="000702A6"/>
    <w:rsid w:val="00070C05"/>
    <w:rsid w:val="0008785D"/>
    <w:rsid w:val="00090969"/>
    <w:rsid w:val="000A4AE4"/>
    <w:rsid w:val="000A7C3E"/>
    <w:rsid w:val="000B4956"/>
    <w:rsid w:val="000D6BF8"/>
    <w:rsid w:val="000E2F56"/>
    <w:rsid w:val="000E5172"/>
    <w:rsid w:val="000F5904"/>
    <w:rsid w:val="00100A2D"/>
    <w:rsid w:val="0010152C"/>
    <w:rsid w:val="00101AF3"/>
    <w:rsid w:val="0010640C"/>
    <w:rsid w:val="0010738E"/>
    <w:rsid w:val="001075DD"/>
    <w:rsid w:val="00116512"/>
    <w:rsid w:val="00120790"/>
    <w:rsid w:val="00122250"/>
    <w:rsid w:val="00125A08"/>
    <w:rsid w:val="001310A4"/>
    <w:rsid w:val="00142DAE"/>
    <w:rsid w:val="00142F1D"/>
    <w:rsid w:val="00144F14"/>
    <w:rsid w:val="00146119"/>
    <w:rsid w:val="00146D7E"/>
    <w:rsid w:val="00152074"/>
    <w:rsid w:val="001557E8"/>
    <w:rsid w:val="00160BF9"/>
    <w:rsid w:val="00166AB7"/>
    <w:rsid w:val="001670B3"/>
    <w:rsid w:val="001734B1"/>
    <w:rsid w:val="001740F6"/>
    <w:rsid w:val="00182C3E"/>
    <w:rsid w:val="0019763A"/>
    <w:rsid w:val="001A5DB1"/>
    <w:rsid w:val="001D2407"/>
    <w:rsid w:val="001D7A29"/>
    <w:rsid w:val="001E30B0"/>
    <w:rsid w:val="002128AB"/>
    <w:rsid w:val="00212D5D"/>
    <w:rsid w:val="00232D95"/>
    <w:rsid w:val="00232E53"/>
    <w:rsid w:val="0023575E"/>
    <w:rsid w:val="00241966"/>
    <w:rsid w:val="002423B1"/>
    <w:rsid w:val="00243266"/>
    <w:rsid w:val="00245770"/>
    <w:rsid w:val="00245F9D"/>
    <w:rsid w:val="002479FF"/>
    <w:rsid w:val="0025032B"/>
    <w:rsid w:val="0025056B"/>
    <w:rsid w:val="0025150E"/>
    <w:rsid w:val="002541DF"/>
    <w:rsid w:val="0025423E"/>
    <w:rsid w:val="002726FB"/>
    <w:rsid w:val="00276D36"/>
    <w:rsid w:val="00283AAA"/>
    <w:rsid w:val="00285E0C"/>
    <w:rsid w:val="002872EC"/>
    <w:rsid w:val="002A098B"/>
    <w:rsid w:val="002A1CCE"/>
    <w:rsid w:val="002A2C7A"/>
    <w:rsid w:val="002B1265"/>
    <w:rsid w:val="002B6A36"/>
    <w:rsid w:val="002C07F9"/>
    <w:rsid w:val="002C14BA"/>
    <w:rsid w:val="002C44F5"/>
    <w:rsid w:val="002C5864"/>
    <w:rsid w:val="002E3C65"/>
    <w:rsid w:val="002F1738"/>
    <w:rsid w:val="002F3FAD"/>
    <w:rsid w:val="00303289"/>
    <w:rsid w:val="00303B24"/>
    <w:rsid w:val="003318B9"/>
    <w:rsid w:val="0033424C"/>
    <w:rsid w:val="00336C29"/>
    <w:rsid w:val="00344AB5"/>
    <w:rsid w:val="00351767"/>
    <w:rsid w:val="00354E0E"/>
    <w:rsid w:val="0036055C"/>
    <w:rsid w:val="00362BF6"/>
    <w:rsid w:val="00364E43"/>
    <w:rsid w:val="00373276"/>
    <w:rsid w:val="00376D28"/>
    <w:rsid w:val="00384146"/>
    <w:rsid w:val="00386681"/>
    <w:rsid w:val="0038760B"/>
    <w:rsid w:val="00395255"/>
    <w:rsid w:val="003B5232"/>
    <w:rsid w:val="003D1499"/>
    <w:rsid w:val="003D174F"/>
    <w:rsid w:val="003D5D81"/>
    <w:rsid w:val="003D69E7"/>
    <w:rsid w:val="003E01DD"/>
    <w:rsid w:val="003E2D46"/>
    <w:rsid w:val="003F4EC1"/>
    <w:rsid w:val="003F57F0"/>
    <w:rsid w:val="003F607B"/>
    <w:rsid w:val="0040603A"/>
    <w:rsid w:val="004072D1"/>
    <w:rsid w:val="00416599"/>
    <w:rsid w:val="00423DE4"/>
    <w:rsid w:val="00427E54"/>
    <w:rsid w:val="00435E28"/>
    <w:rsid w:val="0045215F"/>
    <w:rsid w:val="00452AD2"/>
    <w:rsid w:val="00461361"/>
    <w:rsid w:val="00461F5B"/>
    <w:rsid w:val="00466C58"/>
    <w:rsid w:val="00481798"/>
    <w:rsid w:val="00485CF6"/>
    <w:rsid w:val="0048774F"/>
    <w:rsid w:val="004A02DC"/>
    <w:rsid w:val="004A78E7"/>
    <w:rsid w:val="004A7F6F"/>
    <w:rsid w:val="004B1318"/>
    <w:rsid w:val="004C067E"/>
    <w:rsid w:val="004C093D"/>
    <w:rsid w:val="004C18C7"/>
    <w:rsid w:val="004D0EC8"/>
    <w:rsid w:val="004D1EA1"/>
    <w:rsid w:val="004D3AC8"/>
    <w:rsid w:val="004E21C2"/>
    <w:rsid w:val="004E4514"/>
    <w:rsid w:val="004E4F10"/>
    <w:rsid w:val="004E504D"/>
    <w:rsid w:val="004F3570"/>
    <w:rsid w:val="004F65F0"/>
    <w:rsid w:val="00500FC8"/>
    <w:rsid w:val="00510D8B"/>
    <w:rsid w:val="0051261D"/>
    <w:rsid w:val="0051663E"/>
    <w:rsid w:val="005204FF"/>
    <w:rsid w:val="00521D6D"/>
    <w:rsid w:val="005234A4"/>
    <w:rsid w:val="00542226"/>
    <w:rsid w:val="0054725F"/>
    <w:rsid w:val="0055463E"/>
    <w:rsid w:val="00564D02"/>
    <w:rsid w:val="00565530"/>
    <w:rsid w:val="00573E1A"/>
    <w:rsid w:val="00577E33"/>
    <w:rsid w:val="00597C3D"/>
    <w:rsid w:val="005A49B3"/>
    <w:rsid w:val="005C165C"/>
    <w:rsid w:val="005C309A"/>
    <w:rsid w:val="005C48E2"/>
    <w:rsid w:val="005C6248"/>
    <w:rsid w:val="005C768E"/>
    <w:rsid w:val="005C7BB7"/>
    <w:rsid w:val="005D3D00"/>
    <w:rsid w:val="005D45EC"/>
    <w:rsid w:val="005E6E4C"/>
    <w:rsid w:val="005F18ED"/>
    <w:rsid w:val="005F3CA3"/>
    <w:rsid w:val="005F4024"/>
    <w:rsid w:val="006000E5"/>
    <w:rsid w:val="00605174"/>
    <w:rsid w:val="00606A20"/>
    <w:rsid w:val="00610544"/>
    <w:rsid w:val="00610ABD"/>
    <w:rsid w:val="00610E3E"/>
    <w:rsid w:val="00611DAE"/>
    <w:rsid w:val="00620AFB"/>
    <w:rsid w:val="00623AE5"/>
    <w:rsid w:val="00625B39"/>
    <w:rsid w:val="00631AC8"/>
    <w:rsid w:val="00635B17"/>
    <w:rsid w:val="0063733B"/>
    <w:rsid w:val="006435E0"/>
    <w:rsid w:val="00643C0D"/>
    <w:rsid w:val="00645587"/>
    <w:rsid w:val="00660851"/>
    <w:rsid w:val="006661C4"/>
    <w:rsid w:val="006661F6"/>
    <w:rsid w:val="00667D90"/>
    <w:rsid w:val="006722ED"/>
    <w:rsid w:val="00687D42"/>
    <w:rsid w:val="006960B8"/>
    <w:rsid w:val="006A4362"/>
    <w:rsid w:val="006B02CF"/>
    <w:rsid w:val="006B39D7"/>
    <w:rsid w:val="006B72D6"/>
    <w:rsid w:val="006C0C02"/>
    <w:rsid w:val="006C1FA6"/>
    <w:rsid w:val="006C3342"/>
    <w:rsid w:val="006C421F"/>
    <w:rsid w:val="006D251D"/>
    <w:rsid w:val="006D7A1E"/>
    <w:rsid w:val="006F1432"/>
    <w:rsid w:val="006F30A2"/>
    <w:rsid w:val="006F7E62"/>
    <w:rsid w:val="00702546"/>
    <w:rsid w:val="00705B38"/>
    <w:rsid w:val="00707225"/>
    <w:rsid w:val="00707CDF"/>
    <w:rsid w:val="00713CE5"/>
    <w:rsid w:val="007159F1"/>
    <w:rsid w:val="007200CE"/>
    <w:rsid w:val="007217D0"/>
    <w:rsid w:val="00723B50"/>
    <w:rsid w:val="00733BD7"/>
    <w:rsid w:val="00735574"/>
    <w:rsid w:val="00735645"/>
    <w:rsid w:val="00740162"/>
    <w:rsid w:val="00740BB5"/>
    <w:rsid w:val="0074531E"/>
    <w:rsid w:val="0074743B"/>
    <w:rsid w:val="00764F04"/>
    <w:rsid w:val="0079363D"/>
    <w:rsid w:val="007936BF"/>
    <w:rsid w:val="007A15F3"/>
    <w:rsid w:val="007A281D"/>
    <w:rsid w:val="007A563E"/>
    <w:rsid w:val="007B3D83"/>
    <w:rsid w:val="007C32FD"/>
    <w:rsid w:val="007C4E61"/>
    <w:rsid w:val="007D5858"/>
    <w:rsid w:val="007F60FF"/>
    <w:rsid w:val="007F6ABC"/>
    <w:rsid w:val="008004BD"/>
    <w:rsid w:val="0080365D"/>
    <w:rsid w:val="00807D9E"/>
    <w:rsid w:val="00807F98"/>
    <w:rsid w:val="00816211"/>
    <w:rsid w:val="00816351"/>
    <w:rsid w:val="0082187A"/>
    <w:rsid w:val="00831A57"/>
    <w:rsid w:val="00835139"/>
    <w:rsid w:val="00835EAC"/>
    <w:rsid w:val="00840A2E"/>
    <w:rsid w:val="00843FB9"/>
    <w:rsid w:val="0084496C"/>
    <w:rsid w:val="0084594D"/>
    <w:rsid w:val="00846268"/>
    <w:rsid w:val="0086553C"/>
    <w:rsid w:val="0087244F"/>
    <w:rsid w:val="00872C84"/>
    <w:rsid w:val="00875F00"/>
    <w:rsid w:val="00883A82"/>
    <w:rsid w:val="008858DA"/>
    <w:rsid w:val="00897123"/>
    <w:rsid w:val="008C7656"/>
    <w:rsid w:val="008C772E"/>
    <w:rsid w:val="008D0194"/>
    <w:rsid w:val="008D0359"/>
    <w:rsid w:val="008D2657"/>
    <w:rsid w:val="008D487C"/>
    <w:rsid w:val="008E14CD"/>
    <w:rsid w:val="008E7157"/>
    <w:rsid w:val="008E717C"/>
    <w:rsid w:val="008F0EFE"/>
    <w:rsid w:val="008F158F"/>
    <w:rsid w:val="008F3CB5"/>
    <w:rsid w:val="008F52C7"/>
    <w:rsid w:val="00900245"/>
    <w:rsid w:val="00900DEE"/>
    <w:rsid w:val="009014E5"/>
    <w:rsid w:val="00901F7D"/>
    <w:rsid w:val="0090207F"/>
    <w:rsid w:val="00917832"/>
    <w:rsid w:val="00921C45"/>
    <w:rsid w:val="00923420"/>
    <w:rsid w:val="00923CA4"/>
    <w:rsid w:val="00931DEB"/>
    <w:rsid w:val="0093768F"/>
    <w:rsid w:val="009378B5"/>
    <w:rsid w:val="009423CF"/>
    <w:rsid w:val="00942B95"/>
    <w:rsid w:val="00943441"/>
    <w:rsid w:val="00947C06"/>
    <w:rsid w:val="00961A4E"/>
    <w:rsid w:val="0096331A"/>
    <w:rsid w:val="00966470"/>
    <w:rsid w:val="0097120E"/>
    <w:rsid w:val="00972C67"/>
    <w:rsid w:val="0097684C"/>
    <w:rsid w:val="0098320A"/>
    <w:rsid w:val="00991488"/>
    <w:rsid w:val="00991790"/>
    <w:rsid w:val="009A0662"/>
    <w:rsid w:val="009A4599"/>
    <w:rsid w:val="009A7F14"/>
    <w:rsid w:val="009B4017"/>
    <w:rsid w:val="009B4223"/>
    <w:rsid w:val="009B43D0"/>
    <w:rsid w:val="009C4B4D"/>
    <w:rsid w:val="009D3AD8"/>
    <w:rsid w:val="009D479F"/>
    <w:rsid w:val="009D6AC6"/>
    <w:rsid w:val="009E256A"/>
    <w:rsid w:val="009E69F2"/>
    <w:rsid w:val="009F2982"/>
    <w:rsid w:val="00A046CD"/>
    <w:rsid w:val="00A07E5F"/>
    <w:rsid w:val="00A20252"/>
    <w:rsid w:val="00A211DD"/>
    <w:rsid w:val="00A33466"/>
    <w:rsid w:val="00A33CA2"/>
    <w:rsid w:val="00A57E53"/>
    <w:rsid w:val="00A61D1A"/>
    <w:rsid w:val="00A62BD4"/>
    <w:rsid w:val="00A75E3B"/>
    <w:rsid w:val="00A76CD2"/>
    <w:rsid w:val="00A917C9"/>
    <w:rsid w:val="00A91C95"/>
    <w:rsid w:val="00A92D51"/>
    <w:rsid w:val="00AA0A99"/>
    <w:rsid w:val="00AA1120"/>
    <w:rsid w:val="00AA27ED"/>
    <w:rsid w:val="00AA2F57"/>
    <w:rsid w:val="00AB31DF"/>
    <w:rsid w:val="00AB6855"/>
    <w:rsid w:val="00AB7FBE"/>
    <w:rsid w:val="00AC6936"/>
    <w:rsid w:val="00AC7A27"/>
    <w:rsid w:val="00AD36A3"/>
    <w:rsid w:val="00AD3F32"/>
    <w:rsid w:val="00AD4BB4"/>
    <w:rsid w:val="00AE343C"/>
    <w:rsid w:val="00AE4B92"/>
    <w:rsid w:val="00AE56F6"/>
    <w:rsid w:val="00AF0ABC"/>
    <w:rsid w:val="00AF67C6"/>
    <w:rsid w:val="00B07397"/>
    <w:rsid w:val="00B124E6"/>
    <w:rsid w:val="00B23266"/>
    <w:rsid w:val="00B36144"/>
    <w:rsid w:val="00B413E1"/>
    <w:rsid w:val="00B47DB8"/>
    <w:rsid w:val="00B54D73"/>
    <w:rsid w:val="00B60501"/>
    <w:rsid w:val="00B72D0D"/>
    <w:rsid w:val="00B80CBF"/>
    <w:rsid w:val="00B81526"/>
    <w:rsid w:val="00B8680B"/>
    <w:rsid w:val="00B90CCF"/>
    <w:rsid w:val="00B95807"/>
    <w:rsid w:val="00B96CD1"/>
    <w:rsid w:val="00BA2088"/>
    <w:rsid w:val="00BA6ACC"/>
    <w:rsid w:val="00BD0821"/>
    <w:rsid w:val="00BD59C8"/>
    <w:rsid w:val="00BE2475"/>
    <w:rsid w:val="00BE26D3"/>
    <w:rsid w:val="00BE546B"/>
    <w:rsid w:val="00BE6C9F"/>
    <w:rsid w:val="00BF1E9E"/>
    <w:rsid w:val="00BF41C3"/>
    <w:rsid w:val="00BF71E5"/>
    <w:rsid w:val="00C03983"/>
    <w:rsid w:val="00C04B54"/>
    <w:rsid w:val="00C07CEB"/>
    <w:rsid w:val="00C10461"/>
    <w:rsid w:val="00C147C4"/>
    <w:rsid w:val="00C1559F"/>
    <w:rsid w:val="00C20239"/>
    <w:rsid w:val="00C2121E"/>
    <w:rsid w:val="00C30C12"/>
    <w:rsid w:val="00C3235D"/>
    <w:rsid w:val="00C34451"/>
    <w:rsid w:val="00C35331"/>
    <w:rsid w:val="00C44195"/>
    <w:rsid w:val="00C45273"/>
    <w:rsid w:val="00C47CB8"/>
    <w:rsid w:val="00C5060F"/>
    <w:rsid w:val="00C56CEB"/>
    <w:rsid w:val="00C656E8"/>
    <w:rsid w:val="00C67C38"/>
    <w:rsid w:val="00C73DEA"/>
    <w:rsid w:val="00C8044B"/>
    <w:rsid w:val="00C80A1F"/>
    <w:rsid w:val="00C80AB4"/>
    <w:rsid w:val="00C8249A"/>
    <w:rsid w:val="00C84D52"/>
    <w:rsid w:val="00C911E8"/>
    <w:rsid w:val="00C95482"/>
    <w:rsid w:val="00CA0AA3"/>
    <w:rsid w:val="00CA45E1"/>
    <w:rsid w:val="00CA635C"/>
    <w:rsid w:val="00CB0FD5"/>
    <w:rsid w:val="00CB1DB9"/>
    <w:rsid w:val="00CD4263"/>
    <w:rsid w:val="00CD4D08"/>
    <w:rsid w:val="00CE3708"/>
    <w:rsid w:val="00CE4722"/>
    <w:rsid w:val="00CE6DE7"/>
    <w:rsid w:val="00CE7896"/>
    <w:rsid w:val="00CF3FC8"/>
    <w:rsid w:val="00CF4477"/>
    <w:rsid w:val="00CF46C6"/>
    <w:rsid w:val="00CF4790"/>
    <w:rsid w:val="00D01EFF"/>
    <w:rsid w:val="00D10B13"/>
    <w:rsid w:val="00D12EB8"/>
    <w:rsid w:val="00D16257"/>
    <w:rsid w:val="00D1742F"/>
    <w:rsid w:val="00D228E0"/>
    <w:rsid w:val="00D324E4"/>
    <w:rsid w:val="00D41B78"/>
    <w:rsid w:val="00D543A7"/>
    <w:rsid w:val="00D56C3A"/>
    <w:rsid w:val="00D6443F"/>
    <w:rsid w:val="00D645F6"/>
    <w:rsid w:val="00D64A6E"/>
    <w:rsid w:val="00D77294"/>
    <w:rsid w:val="00D934B8"/>
    <w:rsid w:val="00D95B8F"/>
    <w:rsid w:val="00D95E20"/>
    <w:rsid w:val="00DB1212"/>
    <w:rsid w:val="00DB1C3E"/>
    <w:rsid w:val="00DB2DE6"/>
    <w:rsid w:val="00DB6563"/>
    <w:rsid w:val="00DC74F5"/>
    <w:rsid w:val="00DD04F7"/>
    <w:rsid w:val="00DD0A18"/>
    <w:rsid w:val="00DD14E4"/>
    <w:rsid w:val="00DF0A9B"/>
    <w:rsid w:val="00DF1EDD"/>
    <w:rsid w:val="00DF214D"/>
    <w:rsid w:val="00E109F4"/>
    <w:rsid w:val="00E14535"/>
    <w:rsid w:val="00E22FBB"/>
    <w:rsid w:val="00E23194"/>
    <w:rsid w:val="00E27B68"/>
    <w:rsid w:val="00E34E31"/>
    <w:rsid w:val="00E3545F"/>
    <w:rsid w:val="00E423B3"/>
    <w:rsid w:val="00E42CBC"/>
    <w:rsid w:val="00E43BAF"/>
    <w:rsid w:val="00E440C5"/>
    <w:rsid w:val="00E51ADF"/>
    <w:rsid w:val="00E52A69"/>
    <w:rsid w:val="00E62FD0"/>
    <w:rsid w:val="00E65C08"/>
    <w:rsid w:val="00E71D7A"/>
    <w:rsid w:val="00E74EFD"/>
    <w:rsid w:val="00E750AB"/>
    <w:rsid w:val="00E76EC9"/>
    <w:rsid w:val="00E77DD5"/>
    <w:rsid w:val="00E868FA"/>
    <w:rsid w:val="00EA1C63"/>
    <w:rsid w:val="00EA3A2D"/>
    <w:rsid w:val="00EB2739"/>
    <w:rsid w:val="00EB48D9"/>
    <w:rsid w:val="00EB6087"/>
    <w:rsid w:val="00EC21E5"/>
    <w:rsid w:val="00ED6C61"/>
    <w:rsid w:val="00EF027B"/>
    <w:rsid w:val="00EF1F59"/>
    <w:rsid w:val="00EF646B"/>
    <w:rsid w:val="00F02DD8"/>
    <w:rsid w:val="00F14374"/>
    <w:rsid w:val="00F35A76"/>
    <w:rsid w:val="00F417DD"/>
    <w:rsid w:val="00F4498C"/>
    <w:rsid w:val="00F458E1"/>
    <w:rsid w:val="00F53F4A"/>
    <w:rsid w:val="00F55599"/>
    <w:rsid w:val="00F571F7"/>
    <w:rsid w:val="00F5787A"/>
    <w:rsid w:val="00F64CD6"/>
    <w:rsid w:val="00F66305"/>
    <w:rsid w:val="00F66EF6"/>
    <w:rsid w:val="00F7370C"/>
    <w:rsid w:val="00F7412F"/>
    <w:rsid w:val="00F80800"/>
    <w:rsid w:val="00F833A9"/>
    <w:rsid w:val="00F85C12"/>
    <w:rsid w:val="00F8798B"/>
    <w:rsid w:val="00F87CBD"/>
    <w:rsid w:val="00FA2C54"/>
    <w:rsid w:val="00FA3326"/>
    <w:rsid w:val="00FA4644"/>
    <w:rsid w:val="00FA6976"/>
    <w:rsid w:val="00FB5655"/>
    <w:rsid w:val="00FB69D7"/>
    <w:rsid w:val="00FC69CA"/>
    <w:rsid w:val="00FD14D3"/>
    <w:rsid w:val="00FF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94C41"/>
  <w15:chartTrackingRefBased/>
  <w15:docId w15:val="{B70C75AE-3195-4696-B9B8-3D21E5F9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  <w:sz w:val="20"/>
    </w:rPr>
  </w:style>
  <w:style w:type="character" w:customStyle="1" w:styleId="1">
    <w:name w:val="Προεπιλεγμένη γραμματοσειρά1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semiHidden/>
    <w:rPr>
      <w:color w:val="800000"/>
      <w:u w:val="single"/>
    </w:rPr>
  </w:style>
  <w:style w:type="paragraph" w:customStyle="1" w:styleId="a">
    <w:name w:val="Επικεφαλίδα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customStyle="1" w:styleId="2">
    <w:name w:val="Λεζάντα2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a0">
    <w:name w:val="Ευρετήριο"/>
    <w:basedOn w:val="Normal"/>
    <w:pPr>
      <w:suppressLineNumbers/>
    </w:pPr>
    <w:rPr>
      <w:rFonts w:cs="Tahoma"/>
    </w:rPr>
  </w:style>
  <w:style w:type="paragraph" w:customStyle="1" w:styleId="10">
    <w:name w:val="Λεζάντα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a1">
    <w:name w:val="Περιεχόμενα πίνακα"/>
    <w:basedOn w:val="Normal"/>
    <w:pPr>
      <w:suppressLineNumbers/>
    </w:pPr>
  </w:style>
  <w:style w:type="paragraph" w:customStyle="1" w:styleId="a2">
    <w:name w:val="Επικεφαλίδα πίνακα"/>
    <w:basedOn w:val="a1"/>
    <w:pPr>
      <w:jc w:val="center"/>
    </w:pPr>
    <w:rPr>
      <w:b/>
      <w:bCs/>
    </w:rPr>
  </w:style>
  <w:style w:type="paragraph" w:styleId="NoSpacing">
    <w:name w:val="No Spacing"/>
    <w:link w:val="NoSpacingChar"/>
    <w:uiPriority w:val="1"/>
    <w:qFormat/>
    <w:rsid w:val="00E22FBB"/>
    <w:rPr>
      <w:rFonts w:ascii="Calibri" w:hAnsi="Calibri"/>
      <w:sz w:val="22"/>
      <w:szCs w:val="22"/>
      <w:lang w:val="el-GR" w:eastAsia="en-US"/>
    </w:rPr>
  </w:style>
  <w:style w:type="character" w:customStyle="1" w:styleId="NoSpacingChar">
    <w:name w:val="No Spacing Char"/>
    <w:link w:val="NoSpacing"/>
    <w:uiPriority w:val="1"/>
    <w:rsid w:val="00E22FBB"/>
    <w:rPr>
      <w:rFonts w:ascii="Calibri" w:hAnsi="Calibri"/>
      <w:sz w:val="22"/>
      <w:szCs w:val="22"/>
      <w:lang w:val="el-GR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22FBB"/>
    <w:rPr>
      <w:rFonts w:ascii="Tahoma" w:hAnsi="Tahoma" w:cs="Tahoma"/>
      <w:sz w:val="16"/>
      <w:szCs w:val="16"/>
      <w:lang w:val="en-GB" w:eastAsia="ar-SA"/>
    </w:rPr>
  </w:style>
  <w:style w:type="paragraph" w:styleId="ListParagraph">
    <w:name w:val="List Paragraph"/>
    <w:basedOn w:val="Normal"/>
    <w:uiPriority w:val="34"/>
    <w:qFormat/>
    <w:rsid w:val="00843FB9"/>
    <w:pPr>
      <w:ind w:left="720"/>
    </w:pPr>
  </w:style>
  <w:style w:type="paragraph" w:customStyle="1" w:styleId="CM1">
    <w:name w:val="CM1"/>
    <w:basedOn w:val="Normal"/>
    <w:next w:val="Normal"/>
    <w:uiPriority w:val="99"/>
    <w:rsid w:val="006661F6"/>
    <w:pPr>
      <w:widowControl w:val="0"/>
      <w:suppressAutoHyphens w:val="0"/>
      <w:autoSpaceDE w:val="0"/>
      <w:autoSpaceDN w:val="0"/>
      <w:adjustRightInd w:val="0"/>
      <w:spacing w:line="276" w:lineRule="atLeast"/>
    </w:pPr>
    <w:rPr>
      <w:sz w:val="24"/>
      <w:szCs w:val="24"/>
      <w:lang w:val="el-GR" w:eastAsia="el-GR"/>
    </w:rPr>
  </w:style>
  <w:style w:type="paragraph" w:customStyle="1" w:styleId="CM5">
    <w:name w:val="CM5"/>
    <w:basedOn w:val="Normal"/>
    <w:next w:val="Normal"/>
    <w:uiPriority w:val="99"/>
    <w:rsid w:val="006661F6"/>
    <w:pPr>
      <w:widowControl w:val="0"/>
      <w:suppressAutoHyphens w:val="0"/>
      <w:autoSpaceDE w:val="0"/>
      <w:autoSpaceDN w:val="0"/>
      <w:adjustRightInd w:val="0"/>
    </w:pPr>
    <w:rPr>
      <w:sz w:val="24"/>
      <w:szCs w:val="24"/>
      <w:lang w:val="el-GR" w:eastAsia="el-GR"/>
    </w:rPr>
  </w:style>
  <w:style w:type="paragraph" w:styleId="Title">
    <w:name w:val="Title"/>
    <w:basedOn w:val="Normal"/>
    <w:next w:val="Normal"/>
    <w:link w:val="TitleChar"/>
    <w:uiPriority w:val="10"/>
    <w:qFormat/>
    <w:rsid w:val="005F18ED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5F18ED"/>
    <w:rPr>
      <w:rFonts w:ascii="Cambria" w:eastAsia="Times New Roman" w:hAnsi="Cambria" w:cs="Times New Roman"/>
      <w:b/>
      <w:bCs/>
      <w:kern w:val="28"/>
      <w:sz w:val="32"/>
      <w:szCs w:val="32"/>
      <w:lang w:val="en-GB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F14374"/>
    <w:pPr>
      <w:spacing w:before="120" w:after="120"/>
    </w:pPr>
    <w:rPr>
      <w:rFonts w:ascii="Calibri" w:hAnsi="Calibri" w:cs="Calibr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5C165C"/>
    <w:pPr>
      <w:tabs>
        <w:tab w:val="left" w:pos="600"/>
        <w:tab w:val="right" w:leader="dot" w:pos="8364"/>
      </w:tabs>
      <w:ind w:left="200"/>
    </w:pPr>
    <w:rPr>
      <w:rFonts w:ascii="Calibri" w:hAnsi="Calibri" w:cs="Calibri"/>
      <w:smallCaps/>
      <w:noProof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F14374"/>
    <w:pPr>
      <w:ind w:left="400"/>
    </w:pPr>
    <w:rPr>
      <w:rFonts w:ascii="Calibri" w:hAnsi="Calibri" w:cs="Calibr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F14374"/>
    <w:pPr>
      <w:ind w:left="600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374"/>
    <w:pPr>
      <w:ind w:left="800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374"/>
    <w:pPr>
      <w:ind w:left="1000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374"/>
    <w:pPr>
      <w:ind w:left="1200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374"/>
    <w:pPr>
      <w:ind w:left="1400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374"/>
    <w:pPr>
      <w:ind w:left="1600"/>
    </w:pPr>
    <w:rPr>
      <w:rFonts w:ascii="Calibri" w:hAnsi="Calibri" w:cs="Calibri"/>
      <w:sz w:val="18"/>
      <w:szCs w:val="18"/>
    </w:rPr>
  </w:style>
  <w:style w:type="paragraph" w:customStyle="1" w:styleId="Standard">
    <w:name w:val="Standard"/>
    <w:rsid w:val="0090207F"/>
    <w:pPr>
      <w:widowControl w:val="0"/>
      <w:suppressAutoHyphens/>
      <w:autoSpaceDN w:val="0"/>
      <w:textAlignment w:val="baseline"/>
    </w:pPr>
    <w:rPr>
      <w:rFonts w:eastAsia="Lucida Sans Unicode" w:cs="Tahoma"/>
      <w:kern w:val="3"/>
      <w:sz w:val="24"/>
      <w:szCs w:val="24"/>
      <w:lang w:val="el-GR" w:eastAsia="el-GR"/>
    </w:rPr>
  </w:style>
  <w:style w:type="paragraph" w:customStyle="1" w:styleId="Header1">
    <w:name w:val="Header1"/>
    <w:basedOn w:val="Standard"/>
    <w:rsid w:val="00BE26D3"/>
    <w:pPr>
      <w:suppressLineNumbers/>
      <w:tabs>
        <w:tab w:val="center" w:pos="4818"/>
        <w:tab w:val="right" w:pos="9637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3E2D46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uiPriority w:val="11"/>
    <w:rsid w:val="003E2D46"/>
    <w:rPr>
      <w:rFonts w:ascii="Cambria" w:eastAsia="Times New Roman" w:hAnsi="Cambria" w:cs="Times New Roman"/>
      <w:sz w:val="24"/>
      <w:szCs w:val="24"/>
      <w:lang w:val="en-GB" w:eastAsia="ar-SA"/>
    </w:rPr>
  </w:style>
  <w:style w:type="table" w:styleId="TableGrid">
    <w:name w:val="Table Grid"/>
    <w:basedOn w:val="TableNormal"/>
    <w:uiPriority w:val="59"/>
    <w:rsid w:val="004817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arkList-Accent2">
    <w:name w:val="Dark List Accent 2"/>
    <w:basedOn w:val="TableNormal"/>
    <w:uiPriority w:val="70"/>
    <w:rsid w:val="00481798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character" w:styleId="Emphasis">
    <w:name w:val="Emphasis"/>
    <w:uiPriority w:val="20"/>
    <w:qFormat/>
    <w:rsid w:val="00DF1EDD"/>
    <w:rPr>
      <w:i/>
      <w:iCs/>
    </w:rPr>
  </w:style>
  <w:style w:type="character" w:customStyle="1" w:styleId="apple-converted-space">
    <w:name w:val="apple-converted-space"/>
    <w:rsid w:val="00DF1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475">
          <w:marLeft w:val="0"/>
          <w:marRight w:val="0"/>
          <w:marTop w:val="0"/>
          <w:marBottom w:val="2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88425">
                  <w:marLeft w:val="0"/>
                  <w:marRight w:val="0"/>
                  <w:marTop w:val="0"/>
                  <w:marBottom w:val="3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5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7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CF131-AC13-4E84-8CE1-ACB894927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Υπόψη:</vt:lpstr>
      <vt:lpstr>Υπόψη:</vt:lpstr>
    </vt:vector>
  </TitlesOfParts>
  <Company>EcoWatt Hellas Ltd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Υπόψη:</dc:title>
  <dc:subject>Offer Topsidis</dc:subject>
  <dc:creator>Ecowatt Hellas</dc:creator>
  <cp:keywords/>
  <cp:lastModifiedBy>theo theo</cp:lastModifiedBy>
  <cp:revision>5</cp:revision>
  <cp:lastPrinted>2019-01-24T10:06:00Z</cp:lastPrinted>
  <dcterms:created xsi:type="dcterms:W3CDTF">2025-10-31T09:52:00Z</dcterms:created>
  <dcterms:modified xsi:type="dcterms:W3CDTF">2025-10-31T10:20:00Z</dcterms:modified>
</cp:coreProperties>
</file>